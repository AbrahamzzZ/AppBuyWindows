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FFFFFF"/>
  <w:body>
    <w:p w14:paraId="7D75C238" w14:textId="77777777" w:rsidR="00547DD9" w:rsidRPr="0039736F" w:rsidRDefault="00547DD9">
      <w:pPr>
        <w:rPr>
          <w:rFonts w:ascii="Calibri" w:hAnsi="Calibri"/>
        </w:rPr>
      </w:pPr>
      <w:bookmarkStart w:id="0" w:name="_Hlk127927918"/>
      <w:bookmarkEnd w:id="0"/>
    </w:p>
    <w:p w14:paraId="29A8E298" w14:textId="77777777" w:rsidR="00547DD9" w:rsidRPr="0039736F" w:rsidRDefault="00547DD9">
      <w:pPr>
        <w:rPr>
          <w:rFonts w:ascii="Calibri" w:hAnsi="Calibri"/>
        </w:rPr>
      </w:pPr>
    </w:p>
    <w:p w14:paraId="4F09AB9F" w14:textId="77777777" w:rsidR="00547DD9" w:rsidRPr="0039736F" w:rsidRDefault="00547DD9">
      <w:pPr>
        <w:rPr>
          <w:rFonts w:ascii="Calibri" w:hAnsi="Calibri"/>
        </w:rPr>
      </w:pPr>
    </w:p>
    <w:p w14:paraId="4109DAC3" w14:textId="77777777" w:rsidR="00547DD9" w:rsidRPr="0039736F" w:rsidRDefault="00547DD9">
      <w:pPr>
        <w:rPr>
          <w:rFonts w:ascii="Calibri" w:hAnsi="Calibri"/>
        </w:rPr>
      </w:pPr>
    </w:p>
    <w:p w14:paraId="321A492D" w14:textId="77777777" w:rsidR="00547DD9" w:rsidRPr="0039736F" w:rsidRDefault="00547DD9">
      <w:pPr>
        <w:rPr>
          <w:rFonts w:ascii="Calibri" w:hAnsi="Calibri"/>
        </w:rPr>
      </w:pPr>
    </w:p>
    <w:p w14:paraId="35761120" w14:textId="77777777" w:rsidR="00547DD9" w:rsidRPr="0039736F" w:rsidRDefault="00547DD9">
      <w:pPr>
        <w:rPr>
          <w:rFonts w:ascii="Calibri" w:hAnsi="Calibri"/>
        </w:rPr>
      </w:pPr>
    </w:p>
    <w:p w14:paraId="0D7BC0EF" w14:textId="77777777" w:rsidR="00547DD9" w:rsidRPr="0039736F" w:rsidRDefault="00547DD9">
      <w:pPr>
        <w:rPr>
          <w:rFonts w:ascii="Calibri" w:hAnsi="Calibri"/>
        </w:rPr>
      </w:pPr>
    </w:p>
    <w:p w14:paraId="5FA54F2A" w14:textId="77777777" w:rsidR="00597881" w:rsidRPr="0039736F" w:rsidRDefault="00597881">
      <w:pPr>
        <w:rPr>
          <w:rFonts w:ascii="Calibri" w:hAnsi="Calibri"/>
        </w:rPr>
      </w:pPr>
    </w:p>
    <w:p w14:paraId="63DADCE4" w14:textId="77777777" w:rsidR="00597881" w:rsidRPr="0039736F" w:rsidRDefault="00597881">
      <w:pPr>
        <w:rPr>
          <w:rFonts w:ascii="Calibri" w:hAnsi="Calibri"/>
        </w:rPr>
      </w:pPr>
    </w:p>
    <w:p w14:paraId="5E59007A" w14:textId="77777777" w:rsidR="00597881" w:rsidRPr="0039736F" w:rsidRDefault="00597881">
      <w:pPr>
        <w:rPr>
          <w:rFonts w:ascii="Calibri" w:hAnsi="Calibri"/>
        </w:rPr>
      </w:pPr>
    </w:p>
    <w:p w14:paraId="17742682" w14:textId="77777777" w:rsidR="00597881" w:rsidRPr="0039736F" w:rsidRDefault="00597881">
      <w:pPr>
        <w:rPr>
          <w:rFonts w:ascii="Calibri" w:hAnsi="Calibri"/>
        </w:rPr>
      </w:pPr>
    </w:p>
    <w:p w14:paraId="5DF60910" w14:textId="77777777" w:rsidR="00597881" w:rsidRPr="0039736F" w:rsidRDefault="00597881">
      <w:pPr>
        <w:rPr>
          <w:rFonts w:ascii="Calibri" w:hAnsi="Calibri"/>
        </w:rPr>
      </w:pPr>
    </w:p>
    <w:p w14:paraId="42C6A1B9" w14:textId="77777777" w:rsidR="00547DD9" w:rsidRPr="0039736F" w:rsidRDefault="00547DD9">
      <w:pPr>
        <w:rPr>
          <w:rFonts w:ascii="Calibri" w:hAnsi="Calibri"/>
        </w:rPr>
      </w:pPr>
    </w:p>
    <w:p w14:paraId="59371A29" w14:textId="77777777" w:rsidR="001E2593" w:rsidRPr="0039736F" w:rsidRDefault="001E2593">
      <w:pPr>
        <w:rPr>
          <w:rFonts w:ascii="Calibri" w:hAnsi="Calibri"/>
        </w:rPr>
      </w:pPr>
    </w:p>
    <w:p w14:paraId="31F37C93" w14:textId="77777777" w:rsidR="00547DD9" w:rsidRPr="0039736F" w:rsidRDefault="00547DD9">
      <w:pPr>
        <w:rPr>
          <w:rFonts w:ascii="Calibri" w:hAnsi="Calibri"/>
        </w:rPr>
      </w:pPr>
    </w:p>
    <w:p w14:paraId="64FED989" w14:textId="77777777" w:rsidR="00547DD9" w:rsidRPr="0039736F" w:rsidRDefault="00547DD9">
      <w:pPr>
        <w:rPr>
          <w:rFonts w:ascii="Calibri" w:hAnsi="Calibri"/>
        </w:rPr>
      </w:pPr>
    </w:p>
    <w:p w14:paraId="1FEC3736" w14:textId="77777777" w:rsidR="00547DD9" w:rsidRPr="0039736F" w:rsidRDefault="00547DD9">
      <w:pPr>
        <w:rPr>
          <w:rFonts w:ascii="Calibri" w:hAnsi="Calibri"/>
        </w:rPr>
      </w:pPr>
    </w:p>
    <w:p w14:paraId="6BC10846" w14:textId="305D4C7F" w:rsidR="00B7456B" w:rsidRPr="0039736F" w:rsidRDefault="00B7456B" w:rsidP="00B7456B">
      <w:pPr>
        <w:pStyle w:val="Ttulo7"/>
        <w:rPr>
          <w:rFonts w:ascii="Calibri" w:hAnsi="Calibri"/>
        </w:rPr>
      </w:pPr>
      <w:r w:rsidRPr="0039736F">
        <w:rPr>
          <w:rFonts w:ascii="Calibri" w:hAnsi="Calibri"/>
        </w:rPr>
        <w:t xml:space="preserve">DOCUMENTO DE </w:t>
      </w:r>
      <w:r>
        <w:rPr>
          <w:rFonts w:ascii="Calibri" w:hAnsi="Calibri"/>
        </w:rPr>
        <w:t>INSTRUCCIONES DE IDE</w:t>
      </w:r>
      <w:r w:rsidRPr="0039736F">
        <w:rPr>
          <w:rFonts w:ascii="Calibri" w:hAnsi="Calibri"/>
        </w:rPr>
        <w:t xml:space="preserve"> D</w:t>
      </w:r>
      <w:r>
        <w:rPr>
          <w:rFonts w:ascii="Calibri" w:hAnsi="Calibri"/>
        </w:rPr>
        <w:t xml:space="preserve">EL </w:t>
      </w:r>
      <w:r w:rsidRPr="0039736F">
        <w:rPr>
          <w:rFonts w:ascii="Calibri" w:hAnsi="Calibri"/>
        </w:rPr>
        <w:t xml:space="preserve">SOFTWARE </w:t>
      </w:r>
      <w:r>
        <w:rPr>
          <w:rFonts w:ascii="Calibri" w:hAnsi="Calibri"/>
        </w:rPr>
        <w:t>SISTEMA DE VENTAS</w:t>
      </w:r>
    </w:p>
    <w:p w14:paraId="440ECF4F" w14:textId="67675BD0" w:rsidR="00547DD9" w:rsidRPr="0039736F" w:rsidRDefault="00547DD9" w:rsidP="00405FC7">
      <w:pPr>
        <w:pStyle w:val="Ttulo7"/>
        <w:rPr>
          <w:rFonts w:ascii="Calibri" w:hAnsi="Calibri"/>
        </w:rPr>
      </w:pPr>
    </w:p>
    <w:p w14:paraId="0733E87D" w14:textId="6FEB7E4C" w:rsidR="002B27F7" w:rsidRPr="0039736F" w:rsidRDefault="0087458B" w:rsidP="00405FC7">
      <w:pPr>
        <w:numPr>
          <w:ilvl w:val="0"/>
          <w:numId w:val="1"/>
        </w:numPr>
        <w:jc w:val="center"/>
      </w:pPr>
      <w:r w:rsidRPr="0039736F">
        <w:t>C</w:t>
      </w:r>
      <w:r w:rsidR="002B27F7" w:rsidRPr="0039736F">
        <w:t xml:space="preserve">urso de </w:t>
      </w:r>
      <w:r w:rsidR="00042C5F">
        <w:t>Construcción</w:t>
      </w:r>
      <w:r w:rsidR="002B27F7" w:rsidRPr="0039736F">
        <w:t xml:space="preserve"> de Softwar</w:t>
      </w:r>
      <w:r w:rsidR="00627D51">
        <w:t>e</w:t>
      </w:r>
    </w:p>
    <w:p w14:paraId="191F94B1" w14:textId="77777777" w:rsidR="00CA1E1F" w:rsidRPr="0039736F" w:rsidRDefault="00CA1E1F" w:rsidP="002B27F7">
      <w:pPr>
        <w:numPr>
          <w:ilvl w:val="0"/>
          <w:numId w:val="1"/>
        </w:numPr>
        <w:jc w:val="center"/>
      </w:pPr>
    </w:p>
    <w:p w14:paraId="7C39A93B" w14:textId="77777777" w:rsidR="00627D51" w:rsidRPr="00645D1D" w:rsidRDefault="001905F6" w:rsidP="00627D51">
      <w:pPr>
        <w:jc w:val="center"/>
      </w:pPr>
      <w:r w:rsidRPr="0039736F">
        <w:t>(</w:t>
      </w:r>
      <w:bookmarkStart w:id="1" w:name="_Hlk136186395"/>
      <w:r w:rsidR="00627D51">
        <w:t>Farfán Sánchez Abraham Andrés</w:t>
      </w:r>
      <w:r w:rsidR="00627D51" w:rsidRPr="00645D1D">
        <w:t xml:space="preserve">, </w:t>
      </w:r>
      <w:bookmarkEnd w:id="1"/>
      <w:r w:rsidR="00627D51">
        <w:t>Agurto Pincay José Andrés</w:t>
      </w:r>
      <w:r w:rsidR="00627D51" w:rsidRPr="00645D1D">
        <w:t xml:space="preserve">, </w:t>
      </w:r>
    </w:p>
    <w:p w14:paraId="4B1E36F1" w14:textId="77777777" w:rsidR="00627D51" w:rsidRPr="00645D1D" w:rsidRDefault="00627D51" w:rsidP="00627D51">
      <w:pPr>
        <w:jc w:val="center"/>
      </w:pPr>
      <w:r>
        <w:t>Pincay Álvarez Pablo Salvador</w:t>
      </w:r>
      <w:r w:rsidRPr="00645D1D">
        <w:t xml:space="preserve">, </w:t>
      </w:r>
      <w:r>
        <w:t>Vivanco García Ángel Enrique</w:t>
      </w:r>
      <w:r w:rsidRPr="00645D1D">
        <w:t>)</w:t>
      </w:r>
    </w:p>
    <w:p w14:paraId="6D6AAE44" w14:textId="612E94CA" w:rsidR="001905F6" w:rsidRPr="00627D51" w:rsidRDefault="001905F6" w:rsidP="00627D51">
      <w:pPr>
        <w:jc w:val="center"/>
        <w:rPr>
          <w:u w:val="single"/>
        </w:rPr>
      </w:pPr>
    </w:p>
    <w:p w14:paraId="30AC6303" w14:textId="77777777" w:rsidR="00547DD9" w:rsidRPr="0039736F" w:rsidRDefault="00547DD9">
      <w:pPr>
        <w:rPr>
          <w:rFonts w:ascii="Calibri" w:hAnsi="Calibri"/>
        </w:rPr>
      </w:pPr>
    </w:p>
    <w:p w14:paraId="605F2AC0" w14:textId="77777777" w:rsidR="00547DD9" w:rsidRPr="0039736F" w:rsidRDefault="00547DD9">
      <w:pPr>
        <w:rPr>
          <w:rFonts w:ascii="Calibri" w:hAnsi="Calibri"/>
        </w:rPr>
      </w:pPr>
    </w:p>
    <w:p w14:paraId="3DF7FE96" w14:textId="77777777" w:rsidR="00547DD9" w:rsidRPr="0039736F" w:rsidRDefault="00547DD9">
      <w:pPr>
        <w:rPr>
          <w:rFonts w:ascii="Calibri" w:hAnsi="Calibri"/>
        </w:rPr>
      </w:pPr>
    </w:p>
    <w:p w14:paraId="6DEE9D7A" w14:textId="77777777" w:rsidR="00547DD9" w:rsidRPr="0039736F" w:rsidRDefault="00547DD9">
      <w:pPr>
        <w:rPr>
          <w:rFonts w:ascii="Calibri" w:hAnsi="Calibri"/>
        </w:rPr>
      </w:pPr>
    </w:p>
    <w:p w14:paraId="761C3B1E" w14:textId="77777777" w:rsidR="00547DD9" w:rsidRPr="0039736F" w:rsidRDefault="00547DD9">
      <w:pPr>
        <w:rPr>
          <w:rFonts w:ascii="Calibri" w:hAnsi="Calibri"/>
        </w:rPr>
      </w:pPr>
    </w:p>
    <w:p w14:paraId="3414DA05" w14:textId="77777777" w:rsidR="00547DD9" w:rsidRPr="0039736F" w:rsidRDefault="00547DD9">
      <w:pPr>
        <w:rPr>
          <w:rFonts w:ascii="Calibri" w:hAnsi="Calibri"/>
        </w:rPr>
      </w:pPr>
    </w:p>
    <w:p w14:paraId="1EFCCFDB" w14:textId="77777777" w:rsidR="00547DD9" w:rsidRPr="0039736F" w:rsidRDefault="00547DD9">
      <w:pPr>
        <w:rPr>
          <w:rFonts w:ascii="Calibri" w:hAnsi="Calibri"/>
        </w:rPr>
      </w:pPr>
    </w:p>
    <w:p w14:paraId="63BEB676" w14:textId="77777777" w:rsidR="00547DD9" w:rsidRPr="0039736F" w:rsidRDefault="00547DD9">
      <w:pPr>
        <w:rPr>
          <w:rFonts w:ascii="Calibri" w:hAnsi="Calibri"/>
        </w:rPr>
      </w:pPr>
    </w:p>
    <w:p w14:paraId="266AA5A9" w14:textId="77777777" w:rsidR="00547DD9" w:rsidRPr="0039736F" w:rsidRDefault="00547DD9">
      <w:pPr>
        <w:rPr>
          <w:rFonts w:ascii="Calibri" w:hAnsi="Calibri"/>
        </w:rPr>
      </w:pPr>
    </w:p>
    <w:p w14:paraId="6462013C" w14:textId="77777777" w:rsidR="00547DD9" w:rsidRPr="0039736F" w:rsidRDefault="00547DD9">
      <w:pPr>
        <w:rPr>
          <w:rFonts w:ascii="Calibri" w:hAnsi="Calibri"/>
        </w:rPr>
      </w:pPr>
    </w:p>
    <w:p w14:paraId="1ED64785" w14:textId="77777777" w:rsidR="00547DD9" w:rsidRPr="0039736F" w:rsidRDefault="00547DD9">
      <w:pPr>
        <w:rPr>
          <w:rFonts w:ascii="Calibri" w:hAnsi="Calibri"/>
        </w:rPr>
      </w:pPr>
    </w:p>
    <w:p w14:paraId="1D82824D" w14:textId="77777777" w:rsidR="00547DD9" w:rsidRPr="0039736F" w:rsidRDefault="00547DD9">
      <w:pPr>
        <w:rPr>
          <w:rFonts w:ascii="Calibri" w:hAnsi="Calibri"/>
        </w:rPr>
      </w:pPr>
    </w:p>
    <w:p w14:paraId="32CD744D" w14:textId="77777777" w:rsidR="00547DD9" w:rsidRPr="0039736F" w:rsidRDefault="00547DD9">
      <w:pPr>
        <w:rPr>
          <w:rFonts w:ascii="Calibri" w:hAnsi="Calibri"/>
        </w:rPr>
      </w:pPr>
    </w:p>
    <w:p w14:paraId="0EF38DE2" w14:textId="77777777" w:rsidR="00547DD9" w:rsidRPr="0039736F" w:rsidRDefault="00547DD9">
      <w:pPr>
        <w:rPr>
          <w:rFonts w:ascii="Calibri" w:hAnsi="Calibri"/>
        </w:rPr>
      </w:pPr>
    </w:p>
    <w:p w14:paraId="3096DDC3" w14:textId="77777777" w:rsidR="00547DD9" w:rsidRPr="0039736F" w:rsidRDefault="00547DD9">
      <w:pPr>
        <w:rPr>
          <w:rFonts w:ascii="Calibri" w:hAnsi="Calibri"/>
        </w:rPr>
      </w:pPr>
    </w:p>
    <w:p w14:paraId="26C64055" w14:textId="77777777" w:rsidR="00547DD9" w:rsidRPr="0039736F" w:rsidRDefault="00547DD9">
      <w:pPr>
        <w:rPr>
          <w:rFonts w:ascii="Calibri" w:hAnsi="Calibri"/>
        </w:rPr>
      </w:pPr>
    </w:p>
    <w:p w14:paraId="1E9EC317" w14:textId="77777777" w:rsidR="00547DD9" w:rsidRPr="0039736F" w:rsidRDefault="00547DD9">
      <w:pPr>
        <w:rPr>
          <w:rFonts w:ascii="Calibri" w:hAnsi="Calibri"/>
        </w:rPr>
      </w:pPr>
    </w:p>
    <w:p w14:paraId="4BAF0466" w14:textId="77777777" w:rsidR="00547DD9" w:rsidRPr="0039736F" w:rsidRDefault="00547DD9">
      <w:pPr>
        <w:rPr>
          <w:rFonts w:ascii="Calibri" w:hAnsi="Calibri"/>
        </w:rPr>
      </w:pPr>
    </w:p>
    <w:p w14:paraId="14489BFE" w14:textId="77777777" w:rsidR="00547DD9" w:rsidRPr="0039736F" w:rsidRDefault="00547DD9">
      <w:pPr>
        <w:rPr>
          <w:rFonts w:ascii="Calibri" w:hAnsi="Calibri"/>
        </w:rPr>
      </w:pPr>
    </w:p>
    <w:p w14:paraId="40951812" w14:textId="77777777" w:rsidR="00547DD9" w:rsidRPr="0039736F" w:rsidRDefault="00547DD9">
      <w:pPr>
        <w:rPr>
          <w:rFonts w:ascii="Calibri" w:hAnsi="Calibri"/>
        </w:rPr>
      </w:pPr>
    </w:p>
    <w:p w14:paraId="32C9383E" w14:textId="77777777" w:rsidR="00547DD9" w:rsidRPr="0039736F" w:rsidRDefault="00547DD9">
      <w:pPr>
        <w:rPr>
          <w:rFonts w:ascii="Calibri" w:hAnsi="Calibri"/>
        </w:rPr>
      </w:pPr>
    </w:p>
    <w:p w14:paraId="6E26D7BE" w14:textId="77777777" w:rsidR="00547DD9" w:rsidRPr="0039736F" w:rsidRDefault="00547DD9">
      <w:pPr>
        <w:rPr>
          <w:rFonts w:ascii="Calibri" w:hAnsi="Calibri"/>
        </w:rPr>
      </w:pPr>
    </w:p>
    <w:p w14:paraId="632F98B8" w14:textId="77777777" w:rsidR="00A1079C" w:rsidRPr="0039736F" w:rsidRDefault="00A1079C">
      <w:pPr>
        <w:rPr>
          <w:rFonts w:ascii="Calibri" w:hAnsi="Calibri"/>
        </w:rPr>
      </w:pPr>
    </w:p>
    <w:p w14:paraId="3402BF0F" w14:textId="77777777" w:rsidR="00A1079C" w:rsidRPr="0039736F" w:rsidRDefault="00A1079C">
      <w:pPr>
        <w:rPr>
          <w:rFonts w:ascii="Calibri" w:hAnsi="Calibri"/>
        </w:rPr>
      </w:pPr>
    </w:p>
    <w:p w14:paraId="686871B9" w14:textId="77777777" w:rsidR="001A76E4" w:rsidRPr="0039736F" w:rsidRDefault="001A76E4" w:rsidP="00597881">
      <w:pPr>
        <w:pStyle w:val="TtulodeTDC"/>
        <w:tabs>
          <w:tab w:val="left" w:pos="284"/>
        </w:tabs>
        <w:jc w:val="center"/>
        <w:rPr>
          <w:rFonts w:ascii="Calibri" w:hAnsi="Calibri"/>
          <w:color w:val="auto"/>
          <w:sz w:val="16"/>
          <w:szCs w:val="16"/>
        </w:rPr>
      </w:pPr>
    </w:p>
    <w:p w14:paraId="09DFA6CB" w14:textId="77777777" w:rsidR="007F1FAD" w:rsidRPr="0039736F" w:rsidRDefault="007F1FAD" w:rsidP="001A76E4">
      <w:pPr>
        <w:pStyle w:val="TtulodeTDC"/>
        <w:tabs>
          <w:tab w:val="left" w:pos="284"/>
        </w:tabs>
        <w:spacing w:before="0" w:line="240" w:lineRule="auto"/>
        <w:jc w:val="center"/>
        <w:rPr>
          <w:rFonts w:ascii="Calibri" w:hAnsi="Calibri"/>
          <w:color w:val="auto"/>
          <w:sz w:val="40"/>
          <w:szCs w:val="40"/>
        </w:rPr>
      </w:pPr>
      <w:r w:rsidRPr="0039736F">
        <w:rPr>
          <w:rFonts w:ascii="Calibri" w:hAnsi="Calibri"/>
          <w:color w:val="auto"/>
          <w:sz w:val="40"/>
          <w:szCs w:val="40"/>
        </w:rPr>
        <w:t>Tabla de contenido</w:t>
      </w:r>
    </w:p>
    <w:p w14:paraId="3B44D3E8" w14:textId="7A710016" w:rsidR="008B3853" w:rsidRDefault="007F1FAD">
      <w:pPr>
        <w:pStyle w:val="TDC1"/>
        <w:tabs>
          <w:tab w:val="left" w:pos="480"/>
          <w:tab w:val="right" w:leader="dot" w:pos="9628"/>
        </w:tabs>
        <w:rPr>
          <w:rFonts w:asciiTheme="minorHAnsi" w:eastAsiaTheme="minorEastAsia" w:hAnsiTheme="minorHAnsi" w:cstheme="minorBidi"/>
          <w:b w:val="0"/>
          <w:bCs w:val="0"/>
          <w:caps w:val="0"/>
          <w:noProof/>
          <w:kern w:val="2"/>
          <w:sz w:val="22"/>
          <w:szCs w:val="22"/>
          <w:lang w:eastAsia="es-EC"/>
          <w14:ligatures w14:val="standardContextual"/>
        </w:rPr>
      </w:pPr>
      <w:r w:rsidRPr="0039736F">
        <w:rPr>
          <w:b w:val="0"/>
          <w:bCs w:val="0"/>
          <w:caps w:val="0"/>
        </w:rPr>
        <w:fldChar w:fldCharType="begin"/>
      </w:r>
      <w:r w:rsidRPr="0039736F">
        <w:rPr>
          <w:b w:val="0"/>
          <w:bCs w:val="0"/>
          <w:caps w:val="0"/>
        </w:rPr>
        <w:instrText xml:space="preserve"> TOC \o "1-3" \h \z \u </w:instrText>
      </w:r>
      <w:r w:rsidRPr="0039736F">
        <w:rPr>
          <w:b w:val="0"/>
          <w:bCs w:val="0"/>
          <w:caps w:val="0"/>
        </w:rPr>
        <w:fldChar w:fldCharType="separate"/>
      </w:r>
      <w:hyperlink w:anchor="_Toc136183450" w:history="1">
        <w:r w:rsidR="008B3853" w:rsidRPr="00602F3A">
          <w:rPr>
            <w:rStyle w:val="Hipervnculo"/>
            <w:rFonts w:cs="Book Antiqua"/>
            <w:noProof/>
          </w:rPr>
          <w:t>1.</w:t>
        </w:r>
        <w:r w:rsidR="008B3853">
          <w:rPr>
            <w:rFonts w:asciiTheme="minorHAnsi" w:eastAsiaTheme="minorEastAsia" w:hAnsiTheme="minorHAnsi" w:cstheme="minorBidi"/>
            <w:b w:val="0"/>
            <w:bCs w:val="0"/>
            <w:caps w:val="0"/>
            <w:noProof/>
            <w:kern w:val="2"/>
            <w:sz w:val="22"/>
            <w:szCs w:val="22"/>
            <w:lang w:eastAsia="es-EC"/>
            <w14:ligatures w14:val="standardContextual"/>
          </w:rPr>
          <w:tab/>
        </w:r>
        <w:r w:rsidR="00B7456B">
          <w:rPr>
            <w:rStyle w:val="Hipervnculo"/>
            <w:rFonts w:cs="Book Antiqua"/>
            <w:noProof/>
          </w:rPr>
          <w:t>Pasos para instalar el software</w:t>
        </w:r>
        <w:r w:rsidR="008B3853">
          <w:rPr>
            <w:noProof/>
            <w:webHidden/>
          </w:rPr>
          <w:tab/>
        </w:r>
        <w:r w:rsidR="008B3853">
          <w:rPr>
            <w:noProof/>
            <w:webHidden/>
          </w:rPr>
          <w:fldChar w:fldCharType="begin"/>
        </w:r>
        <w:r w:rsidR="008B3853">
          <w:rPr>
            <w:noProof/>
            <w:webHidden/>
          </w:rPr>
          <w:instrText xml:space="preserve"> PAGEREF _Toc136183450 \h </w:instrText>
        </w:r>
        <w:r w:rsidR="008B3853">
          <w:rPr>
            <w:noProof/>
            <w:webHidden/>
          </w:rPr>
        </w:r>
        <w:r w:rsidR="008B3853">
          <w:rPr>
            <w:noProof/>
            <w:webHidden/>
          </w:rPr>
          <w:fldChar w:fldCharType="separate"/>
        </w:r>
        <w:r w:rsidR="008B3853">
          <w:rPr>
            <w:noProof/>
            <w:webHidden/>
          </w:rPr>
          <w:t>3</w:t>
        </w:r>
        <w:r w:rsidR="008B3853">
          <w:rPr>
            <w:noProof/>
            <w:webHidden/>
          </w:rPr>
          <w:fldChar w:fldCharType="end"/>
        </w:r>
      </w:hyperlink>
    </w:p>
    <w:p w14:paraId="3A4AD029" w14:textId="5349406F" w:rsidR="007F1FAD" w:rsidRPr="0039736F" w:rsidRDefault="007F1FAD">
      <w:r w:rsidRPr="0039736F">
        <w:rPr>
          <w:rFonts w:ascii="Calibri" w:hAnsi="Calibri"/>
          <w:b/>
          <w:bCs/>
          <w:caps/>
          <w:sz w:val="20"/>
          <w:szCs w:val="20"/>
        </w:rPr>
        <w:fldChar w:fldCharType="end"/>
      </w:r>
    </w:p>
    <w:p w14:paraId="4FAAD287" w14:textId="37CC9058" w:rsidR="00416C86" w:rsidRDefault="00416C86" w:rsidP="004E4133">
      <w:pPr>
        <w:tabs>
          <w:tab w:val="left" w:pos="5572"/>
        </w:tabs>
        <w:rPr>
          <w:rFonts w:ascii="Calibri" w:hAnsi="Calibri" w:cs="Book Antiqua"/>
          <w:b/>
        </w:rPr>
      </w:pPr>
    </w:p>
    <w:p w14:paraId="6703BE4D" w14:textId="77777777" w:rsidR="00416C86" w:rsidRPr="004E4133" w:rsidRDefault="00416C86" w:rsidP="004E4133">
      <w:pPr>
        <w:tabs>
          <w:tab w:val="left" w:pos="5572"/>
        </w:tabs>
        <w:rPr>
          <w:rFonts w:ascii="Calibri" w:hAnsi="Calibri" w:cs="Book Antiqua"/>
        </w:rPr>
      </w:pPr>
    </w:p>
    <w:p w14:paraId="6FDA78F4" w14:textId="77777777" w:rsidR="00547DD9" w:rsidRPr="0039736F" w:rsidRDefault="00547DD9">
      <w:pPr>
        <w:pStyle w:val="Textoindependiente"/>
        <w:pageBreakBefore/>
        <w:rPr>
          <w:rFonts w:ascii="Calibri" w:hAnsi="Calibri"/>
          <w:lang w:val="es-EC"/>
        </w:rPr>
      </w:pPr>
    </w:p>
    <w:p w14:paraId="10719C04" w14:textId="4F957345" w:rsidR="0089244E" w:rsidRDefault="00B7456B" w:rsidP="00405FC7">
      <w:pPr>
        <w:pStyle w:val="Ttulo1"/>
        <w:numPr>
          <w:ilvl w:val="0"/>
          <w:numId w:val="2"/>
        </w:numPr>
        <w:spacing w:before="0" w:after="0"/>
        <w:rPr>
          <w:rFonts w:ascii="Calibri" w:hAnsi="Calibri" w:cs="Book Antiqua"/>
          <w:sz w:val="28"/>
        </w:rPr>
      </w:pPr>
      <w:r>
        <w:rPr>
          <w:rFonts w:ascii="Calibri" w:hAnsi="Calibri" w:cs="Book Antiqua"/>
          <w:sz w:val="28"/>
        </w:rPr>
        <w:t>Pasos para instalar el software</w:t>
      </w:r>
      <w:r w:rsidR="00547DD9" w:rsidRPr="0039736F">
        <w:rPr>
          <w:rFonts w:ascii="Calibri" w:hAnsi="Calibri" w:cs="Book Antiqua"/>
          <w:sz w:val="28"/>
        </w:rPr>
        <w:t xml:space="preserve"> </w:t>
      </w:r>
      <w:bookmarkStart w:id="2" w:name="_Toc384282999"/>
    </w:p>
    <w:p w14:paraId="7A4912B6" w14:textId="77777777" w:rsidR="00416C86" w:rsidRDefault="00416C86" w:rsidP="00416C86"/>
    <w:p w14:paraId="58F8A360" w14:textId="0EBBF790" w:rsidR="00416C86" w:rsidRPr="00CC7841" w:rsidRDefault="00416C86" w:rsidP="00CC7841">
      <w:pPr>
        <w:ind w:left="360"/>
        <w:jc w:val="both"/>
        <w:rPr>
          <w:rFonts w:ascii="Calibri" w:hAnsi="Calibri" w:cs="Calibri"/>
        </w:rPr>
      </w:pPr>
      <w:r w:rsidRPr="00CC7841">
        <w:rPr>
          <w:rFonts w:ascii="Calibri" w:hAnsi="Calibri" w:cs="Calibri"/>
        </w:rPr>
        <w:t>Este documento tiene como finalidad proporcionar instrucciones detalladas para abrir, configurar y ejecutar el proyecto “Sistema de ventas de productos” en el entorno de desarrollo integrado (IDE) Visual Studio 2022. El sistema está diseñado para gestionar las operaciones comerciales de un supermercado de manera eficiente, con el objetivo de optimizar la experiencia del cliente, mejorar la productividad del personal y maximizar la rentabilidad de la empresa. Este documento guiará a los desarrolladores a través de los pasos esenciales para trabajar con el código del sistema en C#, así como con su base de datos en SQL Server.</w:t>
      </w:r>
    </w:p>
    <w:p w14:paraId="17A22D91" w14:textId="77777777" w:rsidR="0089244E" w:rsidRPr="0039736F" w:rsidRDefault="0089244E" w:rsidP="0089244E">
      <w:pPr>
        <w:jc w:val="center"/>
        <w:rPr>
          <w:rFonts w:ascii="Calibri" w:hAnsi="Calibri" w:cs="Book Antiqua"/>
          <w:i/>
          <w:color w:val="595959"/>
        </w:rPr>
      </w:pPr>
    </w:p>
    <w:p w14:paraId="6C113F74" w14:textId="4281B6DA" w:rsidR="00416C86" w:rsidRPr="00416C86" w:rsidRDefault="00416C86" w:rsidP="00416C86">
      <w:pPr>
        <w:pStyle w:val="Prrafodelista"/>
        <w:numPr>
          <w:ilvl w:val="1"/>
          <w:numId w:val="2"/>
        </w:numPr>
        <w:ind w:left="1418"/>
        <w:jc w:val="both"/>
        <w:rPr>
          <w:rFonts w:asciiTheme="minorHAnsi" w:hAnsiTheme="minorHAnsi" w:cstheme="minorHAnsi"/>
          <w:b/>
          <w:bCs/>
        </w:rPr>
      </w:pPr>
      <w:r>
        <w:rPr>
          <w:rFonts w:asciiTheme="minorHAnsi" w:hAnsiTheme="minorHAnsi" w:cstheme="minorHAnsi"/>
          <w:b/>
          <w:bCs/>
        </w:rPr>
        <w:t>Paso 1</w:t>
      </w:r>
    </w:p>
    <w:p w14:paraId="29A9EE66" w14:textId="6FCB79EC" w:rsidR="00416C86" w:rsidRPr="00416C86" w:rsidRDefault="00416C86" w:rsidP="00416C86">
      <w:pPr>
        <w:pStyle w:val="Prrafodelista"/>
        <w:ind w:left="1418"/>
        <w:jc w:val="both"/>
        <w:rPr>
          <w:rFonts w:asciiTheme="minorHAnsi" w:hAnsiTheme="minorHAnsi" w:cstheme="minorHAnsi"/>
          <w:b/>
          <w:bCs/>
        </w:rPr>
      </w:pPr>
      <w:r w:rsidRPr="00416C86">
        <w:rPr>
          <w:rFonts w:ascii="Calibri" w:hAnsi="Calibri" w:cs="Calibri"/>
        </w:rPr>
        <w:t xml:space="preserve">Para poder utilizar la base de datos del proyecto “Sistema de ventas de productos”, es necesario instalar SQL Server Express </w:t>
      </w:r>
      <w:proofErr w:type="spellStart"/>
      <w:r w:rsidRPr="00416C86">
        <w:rPr>
          <w:rFonts w:ascii="Calibri" w:hAnsi="Calibri" w:cs="Calibri"/>
        </w:rPr>
        <w:t>Edition</w:t>
      </w:r>
      <w:proofErr w:type="spellEnd"/>
      <w:r w:rsidRPr="00416C86">
        <w:rPr>
          <w:rFonts w:ascii="Calibri" w:hAnsi="Calibri" w:cs="Calibri"/>
        </w:rPr>
        <w:t xml:space="preserve"> en nuestro equipo. Se puede descargar desde la página oficial de Microsoft y seguir las instrucciones de instalación. Una vez instalado, se debe de recordar que el campo “cadena de conexión” será el que se deba establecer para conectar el programa con la base de datos.</w:t>
      </w:r>
    </w:p>
    <w:p w14:paraId="3EC95E29" w14:textId="04920DB2" w:rsidR="00416C86" w:rsidRDefault="00416C86" w:rsidP="00416C86">
      <w:pPr>
        <w:pStyle w:val="Prrafodelista"/>
        <w:ind w:left="1418"/>
        <w:jc w:val="both"/>
        <w:rPr>
          <w:rFonts w:ascii="Calibri" w:hAnsi="Calibri" w:cs="Calibri"/>
        </w:rPr>
      </w:pPr>
    </w:p>
    <w:p w14:paraId="599D84FA" w14:textId="779244F6" w:rsidR="00416C86" w:rsidRDefault="00416C86" w:rsidP="00416C86">
      <w:pPr>
        <w:pStyle w:val="Prrafodelista"/>
        <w:ind w:left="1418"/>
        <w:jc w:val="both"/>
        <w:rPr>
          <w:rFonts w:ascii="Calibri" w:hAnsi="Calibri" w:cs="Calibri"/>
        </w:rPr>
      </w:pPr>
      <w:r w:rsidRPr="00DE67BD">
        <w:rPr>
          <w:noProof/>
          <w:color w:val="000000" w:themeColor="text1"/>
        </w:rPr>
        <w:drawing>
          <wp:anchor distT="0" distB="0" distL="114300" distR="114300" simplePos="0" relativeHeight="251659264" behindDoc="0" locked="0" layoutInCell="1" allowOverlap="1" wp14:anchorId="610EE921" wp14:editId="401B451F">
            <wp:simplePos x="0" y="0"/>
            <wp:positionH relativeFrom="margin">
              <wp:align>center</wp:align>
            </wp:positionH>
            <wp:positionV relativeFrom="paragraph">
              <wp:posOffset>4445</wp:posOffset>
            </wp:positionV>
            <wp:extent cx="4655820" cy="3544805"/>
            <wp:effectExtent l="0" t="0" r="0" b="0"/>
            <wp:wrapNone/>
            <wp:docPr id="2045360076" name="Imagen 2"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360076" name="Imagen 2" descr="Interfaz de usuario gráfica, Texto, Aplicación&#10;&#10;Descripción generada automáticamente"/>
                    <pic:cNvPicPr>
                      <a:picLocks noChangeAspect="1" noChangeArrowheads="1"/>
                    </pic:cNvPicPr>
                  </pic:nvPicPr>
                  <pic:blipFill rotWithShape="1">
                    <a:blip r:embed="rId8">
                      <a:extLst>
                        <a:ext uri="{BEBA8EAE-BF5A-486C-A8C5-ECC9F3942E4B}">
                          <a14:imgProps xmlns:a14="http://schemas.microsoft.com/office/drawing/2010/main">
                            <a14:imgLayer r:embed="rId9">
                              <a14:imgEffect>
                                <a14:sharpenSoften amount="25000"/>
                              </a14:imgEffect>
                              <a14:imgEffect>
                                <a14:brightnessContrast contrast="20000"/>
                              </a14:imgEffect>
                            </a14:imgLayer>
                          </a14:imgProps>
                        </a:ext>
                        <a:ext uri="{28A0092B-C50C-407E-A947-70E740481C1C}">
                          <a14:useLocalDpi xmlns:a14="http://schemas.microsoft.com/office/drawing/2010/main" val="0"/>
                        </a:ext>
                      </a:extLst>
                    </a:blip>
                    <a:srcRect l="2383" t="2897" r="3238" b="2435"/>
                    <a:stretch/>
                  </pic:blipFill>
                  <pic:spPr bwMode="auto">
                    <a:xfrm>
                      <a:off x="0" y="0"/>
                      <a:ext cx="4655820" cy="354480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BE8C578" w14:textId="4AD10894" w:rsidR="00416C86" w:rsidRDefault="00416C86" w:rsidP="00416C86">
      <w:pPr>
        <w:pStyle w:val="Prrafodelista"/>
        <w:ind w:left="1418"/>
        <w:jc w:val="both"/>
        <w:rPr>
          <w:rFonts w:ascii="Calibri" w:hAnsi="Calibri" w:cs="Calibri"/>
        </w:rPr>
      </w:pPr>
    </w:p>
    <w:p w14:paraId="421D9BCE" w14:textId="6CE2CEE3" w:rsidR="00416C86" w:rsidRDefault="00416C86" w:rsidP="00416C86">
      <w:pPr>
        <w:pStyle w:val="Prrafodelista"/>
        <w:ind w:left="1418"/>
        <w:jc w:val="both"/>
        <w:rPr>
          <w:rFonts w:asciiTheme="minorHAnsi" w:hAnsiTheme="minorHAnsi" w:cstheme="minorHAnsi"/>
          <w:b/>
          <w:bCs/>
        </w:rPr>
      </w:pPr>
    </w:p>
    <w:p w14:paraId="5FCC5C96" w14:textId="77777777" w:rsidR="00416C86" w:rsidRDefault="00416C86" w:rsidP="00416C86">
      <w:pPr>
        <w:pStyle w:val="Prrafodelista"/>
        <w:ind w:left="1418"/>
        <w:jc w:val="both"/>
        <w:rPr>
          <w:rFonts w:asciiTheme="minorHAnsi" w:hAnsiTheme="minorHAnsi" w:cstheme="minorHAnsi"/>
          <w:b/>
          <w:bCs/>
        </w:rPr>
      </w:pPr>
    </w:p>
    <w:p w14:paraId="268527DD" w14:textId="77777777" w:rsidR="00416C86" w:rsidRDefault="00416C86" w:rsidP="00416C86">
      <w:pPr>
        <w:pStyle w:val="Prrafodelista"/>
        <w:ind w:left="1418"/>
        <w:jc w:val="both"/>
        <w:rPr>
          <w:rFonts w:asciiTheme="minorHAnsi" w:hAnsiTheme="minorHAnsi" w:cstheme="minorHAnsi"/>
          <w:b/>
          <w:bCs/>
        </w:rPr>
      </w:pPr>
    </w:p>
    <w:p w14:paraId="6EBB2488" w14:textId="5602474B" w:rsidR="00416C86" w:rsidRDefault="00416C86" w:rsidP="00416C86">
      <w:pPr>
        <w:pStyle w:val="Prrafodelista"/>
        <w:ind w:left="1418"/>
        <w:jc w:val="both"/>
        <w:rPr>
          <w:rFonts w:asciiTheme="minorHAnsi" w:hAnsiTheme="minorHAnsi" w:cstheme="minorHAnsi"/>
          <w:b/>
          <w:bCs/>
        </w:rPr>
      </w:pPr>
    </w:p>
    <w:p w14:paraId="61810F97" w14:textId="77777777" w:rsidR="00416C86" w:rsidRDefault="00416C86" w:rsidP="00416C86">
      <w:pPr>
        <w:pStyle w:val="Prrafodelista"/>
        <w:ind w:left="1418"/>
        <w:jc w:val="both"/>
        <w:rPr>
          <w:rFonts w:asciiTheme="minorHAnsi" w:hAnsiTheme="minorHAnsi" w:cstheme="minorHAnsi"/>
          <w:b/>
          <w:bCs/>
        </w:rPr>
      </w:pPr>
    </w:p>
    <w:p w14:paraId="47937D87" w14:textId="7C2273CD" w:rsidR="00416C86" w:rsidRDefault="00416C86" w:rsidP="00416C86">
      <w:pPr>
        <w:pStyle w:val="Prrafodelista"/>
        <w:ind w:left="1418"/>
        <w:jc w:val="both"/>
        <w:rPr>
          <w:rFonts w:asciiTheme="minorHAnsi" w:hAnsiTheme="minorHAnsi" w:cstheme="minorHAnsi"/>
          <w:b/>
          <w:bCs/>
        </w:rPr>
      </w:pPr>
    </w:p>
    <w:p w14:paraId="3815FAB7" w14:textId="77777777" w:rsidR="00416C86" w:rsidRDefault="00416C86" w:rsidP="00416C86">
      <w:pPr>
        <w:pStyle w:val="Prrafodelista"/>
        <w:ind w:left="1418"/>
        <w:jc w:val="both"/>
        <w:rPr>
          <w:rFonts w:asciiTheme="minorHAnsi" w:hAnsiTheme="minorHAnsi" w:cstheme="minorHAnsi"/>
          <w:b/>
          <w:bCs/>
        </w:rPr>
      </w:pPr>
    </w:p>
    <w:p w14:paraId="39A49C5C" w14:textId="5E30C237" w:rsidR="00416C86" w:rsidRDefault="00416C86" w:rsidP="00416C86">
      <w:pPr>
        <w:pStyle w:val="Prrafodelista"/>
        <w:ind w:left="1418"/>
        <w:jc w:val="both"/>
        <w:rPr>
          <w:rFonts w:asciiTheme="minorHAnsi" w:hAnsiTheme="minorHAnsi" w:cstheme="minorHAnsi"/>
          <w:b/>
          <w:bCs/>
        </w:rPr>
      </w:pPr>
    </w:p>
    <w:p w14:paraId="14B6F6A5" w14:textId="77777777" w:rsidR="00416C86" w:rsidRDefault="00416C86" w:rsidP="00416C86">
      <w:pPr>
        <w:pStyle w:val="Prrafodelista"/>
        <w:ind w:left="1418"/>
        <w:jc w:val="both"/>
        <w:rPr>
          <w:rFonts w:asciiTheme="minorHAnsi" w:hAnsiTheme="minorHAnsi" w:cstheme="minorHAnsi"/>
          <w:b/>
          <w:bCs/>
        </w:rPr>
      </w:pPr>
    </w:p>
    <w:p w14:paraId="690B83D0" w14:textId="0D138F1F" w:rsidR="00416C86" w:rsidRDefault="00416C86" w:rsidP="00416C86">
      <w:pPr>
        <w:pStyle w:val="Prrafodelista"/>
        <w:ind w:left="1418"/>
        <w:jc w:val="both"/>
        <w:rPr>
          <w:rFonts w:asciiTheme="minorHAnsi" w:hAnsiTheme="minorHAnsi" w:cstheme="minorHAnsi"/>
          <w:b/>
          <w:bCs/>
        </w:rPr>
      </w:pPr>
    </w:p>
    <w:p w14:paraId="3F026EC1" w14:textId="77777777" w:rsidR="00416C86" w:rsidRDefault="00416C86" w:rsidP="00416C86">
      <w:pPr>
        <w:pStyle w:val="Prrafodelista"/>
        <w:ind w:left="1418"/>
        <w:jc w:val="both"/>
        <w:rPr>
          <w:rFonts w:asciiTheme="minorHAnsi" w:hAnsiTheme="minorHAnsi" w:cstheme="minorHAnsi"/>
          <w:b/>
          <w:bCs/>
        </w:rPr>
      </w:pPr>
    </w:p>
    <w:p w14:paraId="03F0C359" w14:textId="1DACB7EE" w:rsidR="00416C86" w:rsidRDefault="00416C86" w:rsidP="00416C86">
      <w:pPr>
        <w:pStyle w:val="Prrafodelista"/>
        <w:ind w:left="1418"/>
        <w:jc w:val="both"/>
        <w:rPr>
          <w:rFonts w:asciiTheme="minorHAnsi" w:hAnsiTheme="minorHAnsi" w:cstheme="minorHAnsi"/>
          <w:b/>
          <w:bCs/>
        </w:rPr>
      </w:pPr>
    </w:p>
    <w:p w14:paraId="28305D44" w14:textId="00A79BEF" w:rsidR="00416C86" w:rsidRDefault="00416C86" w:rsidP="00416C86">
      <w:pPr>
        <w:pStyle w:val="Prrafodelista"/>
        <w:ind w:left="1418"/>
        <w:jc w:val="both"/>
        <w:rPr>
          <w:rFonts w:asciiTheme="minorHAnsi" w:hAnsiTheme="minorHAnsi" w:cstheme="minorHAnsi"/>
          <w:b/>
          <w:bCs/>
        </w:rPr>
      </w:pPr>
    </w:p>
    <w:p w14:paraId="02005FCC" w14:textId="746C98F5" w:rsidR="00416C86" w:rsidRDefault="00416C86" w:rsidP="00416C86">
      <w:pPr>
        <w:pStyle w:val="Prrafodelista"/>
        <w:ind w:left="1418"/>
        <w:jc w:val="both"/>
        <w:rPr>
          <w:rFonts w:asciiTheme="minorHAnsi" w:hAnsiTheme="minorHAnsi" w:cstheme="minorHAnsi"/>
          <w:b/>
          <w:bCs/>
        </w:rPr>
      </w:pPr>
    </w:p>
    <w:p w14:paraId="5D2A5621" w14:textId="77777777" w:rsidR="00416C86" w:rsidRPr="00416C86" w:rsidRDefault="00416C86" w:rsidP="00416C86">
      <w:pPr>
        <w:jc w:val="both"/>
        <w:rPr>
          <w:rFonts w:asciiTheme="minorHAnsi" w:hAnsiTheme="minorHAnsi" w:cstheme="minorHAnsi"/>
          <w:b/>
          <w:bCs/>
        </w:rPr>
      </w:pPr>
    </w:p>
    <w:p w14:paraId="5627E741" w14:textId="0EA78B2E" w:rsidR="00405FC7" w:rsidRDefault="00405FC7" w:rsidP="00405FC7">
      <w:pPr>
        <w:jc w:val="both"/>
        <w:rPr>
          <w:rFonts w:asciiTheme="minorHAnsi" w:hAnsiTheme="minorHAnsi" w:cstheme="minorHAnsi"/>
        </w:rPr>
      </w:pPr>
    </w:p>
    <w:p w14:paraId="189310E5" w14:textId="77777777" w:rsidR="00416C86" w:rsidRDefault="00416C86" w:rsidP="00405FC7">
      <w:pPr>
        <w:jc w:val="both"/>
        <w:rPr>
          <w:rFonts w:asciiTheme="minorHAnsi" w:hAnsiTheme="minorHAnsi" w:cstheme="minorHAnsi"/>
        </w:rPr>
      </w:pPr>
    </w:p>
    <w:p w14:paraId="47C38BA2" w14:textId="77777777" w:rsidR="00416C86" w:rsidRDefault="00416C86" w:rsidP="00405FC7">
      <w:pPr>
        <w:jc w:val="both"/>
        <w:rPr>
          <w:rFonts w:asciiTheme="minorHAnsi" w:hAnsiTheme="minorHAnsi" w:cstheme="minorHAnsi"/>
        </w:rPr>
      </w:pPr>
    </w:p>
    <w:p w14:paraId="655D1D0A" w14:textId="77777777" w:rsidR="00416C86" w:rsidRDefault="00416C86" w:rsidP="00405FC7">
      <w:pPr>
        <w:jc w:val="both"/>
        <w:rPr>
          <w:rFonts w:asciiTheme="minorHAnsi" w:hAnsiTheme="minorHAnsi" w:cstheme="minorHAnsi"/>
        </w:rPr>
      </w:pPr>
    </w:p>
    <w:p w14:paraId="0C209ED1" w14:textId="77777777" w:rsidR="00416C86" w:rsidRDefault="00416C86" w:rsidP="00405FC7">
      <w:pPr>
        <w:jc w:val="both"/>
        <w:rPr>
          <w:rFonts w:asciiTheme="minorHAnsi" w:hAnsiTheme="minorHAnsi" w:cstheme="minorHAnsi"/>
        </w:rPr>
      </w:pPr>
    </w:p>
    <w:p w14:paraId="7FAF995C" w14:textId="77777777" w:rsidR="00416C86" w:rsidRDefault="00416C86" w:rsidP="00405FC7">
      <w:pPr>
        <w:jc w:val="both"/>
        <w:rPr>
          <w:rFonts w:asciiTheme="minorHAnsi" w:hAnsiTheme="minorHAnsi" w:cstheme="minorHAnsi"/>
        </w:rPr>
      </w:pPr>
    </w:p>
    <w:p w14:paraId="7BDA173A" w14:textId="77777777" w:rsidR="00416C86" w:rsidRDefault="00416C86" w:rsidP="00405FC7">
      <w:pPr>
        <w:jc w:val="both"/>
        <w:rPr>
          <w:rFonts w:asciiTheme="minorHAnsi" w:hAnsiTheme="minorHAnsi" w:cstheme="minorHAnsi"/>
        </w:rPr>
      </w:pPr>
    </w:p>
    <w:p w14:paraId="14B20863" w14:textId="77777777" w:rsidR="00416C86" w:rsidRDefault="00416C86" w:rsidP="00405FC7">
      <w:pPr>
        <w:jc w:val="both"/>
        <w:rPr>
          <w:rFonts w:asciiTheme="minorHAnsi" w:hAnsiTheme="minorHAnsi" w:cstheme="minorHAnsi"/>
        </w:rPr>
      </w:pPr>
    </w:p>
    <w:p w14:paraId="365D9D19" w14:textId="77777777" w:rsidR="00416C86" w:rsidRDefault="00416C86" w:rsidP="00405FC7">
      <w:pPr>
        <w:jc w:val="both"/>
        <w:rPr>
          <w:rFonts w:asciiTheme="minorHAnsi" w:hAnsiTheme="minorHAnsi" w:cstheme="minorHAnsi"/>
        </w:rPr>
      </w:pPr>
    </w:p>
    <w:p w14:paraId="53E0870C" w14:textId="77777777" w:rsidR="00416C86" w:rsidRDefault="00416C86" w:rsidP="00405FC7">
      <w:pPr>
        <w:jc w:val="both"/>
        <w:rPr>
          <w:rFonts w:asciiTheme="minorHAnsi" w:hAnsiTheme="minorHAnsi" w:cstheme="minorHAnsi"/>
        </w:rPr>
      </w:pPr>
    </w:p>
    <w:p w14:paraId="552D6A78" w14:textId="77777777" w:rsidR="00416C86" w:rsidRDefault="00416C86" w:rsidP="00405FC7">
      <w:pPr>
        <w:jc w:val="both"/>
        <w:rPr>
          <w:rFonts w:asciiTheme="minorHAnsi" w:hAnsiTheme="minorHAnsi" w:cstheme="minorHAnsi"/>
        </w:rPr>
      </w:pPr>
    </w:p>
    <w:p w14:paraId="0ABE8220" w14:textId="77777777" w:rsidR="00416C86" w:rsidRPr="00405FC7" w:rsidRDefault="00416C86" w:rsidP="00405FC7">
      <w:pPr>
        <w:jc w:val="both"/>
        <w:rPr>
          <w:rFonts w:asciiTheme="minorHAnsi" w:hAnsiTheme="minorHAnsi" w:cstheme="minorHAnsi"/>
        </w:rPr>
      </w:pPr>
    </w:p>
    <w:p w14:paraId="6FE2B38C" w14:textId="7D1DA647" w:rsidR="000F56E9" w:rsidRPr="000F56E9" w:rsidRDefault="00416C86" w:rsidP="000F56E9">
      <w:pPr>
        <w:pStyle w:val="Prrafodelista"/>
        <w:numPr>
          <w:ilvl w:val="1"/>
          <w:numId w:val="2"/>
        </w:numPr>
        <w:ind w:left="1418"/>
        <w:jc w:val="both"/>
        <w:rPr>
          <w:rFonts w:asciiTheme="minorHAnsi" w:hAnsiTheme="minorHAnsi" w:cstheme="minorHAnsi"/>
          <w:b/>
          <w:bCs/>
        </w:rPr>
      </w:pPr>
      <w:r>
        <w:rPr>
          <w:rFonts w:asciiTheme="minorHAnsi" w:hAnsiTheme="minorHAnsi" w:cstheme="minorHAnsi"/>
          <w:b/>
          <w:bCs/>
        </w:rPr>
        <w:t>Paso 2</w:t>
      </w:r>
    </w:p>
    <w:p w14:paraId="288309F5" w14:textId="7A054643" w:rsidR="00416C86" w:rsidRPr="00416C86" w:rsidRDefault="00416C86" w:rsidP="00416C86">
      <w:pPr>
        <w:ind w:left="1416"/>
        <w:jc w:val="both"/>
        <w:rPr>
          <w:rFonts w:asciiTheme="minorHAnsi" w:hAnsiTheme="minorHAnsi" w:cstheme="minorHAnsi"/>
        </w:rPr>
      </w:pPr>
      <w:r w:rsidRPr="00416C86">
        <w:rPr>
          <w:rFonts w:asciiTheme="minorHAnsi" w:hAnsiTheme="minorHAnsi" w:cstheme="minorHAnsi"/>
        </w:rPr>
        <w:t xml:space="preserve">Después de instalar SQL Server Express </w:t>
      </w:r>
      <w:proofErr w:type="spellStart"/>
      <w:r w:rsidRPr="00416C86">
        <w:rPr>
          <w:rFonts w:asciiTheme="minorHAnsi" w:hAnsiTheme="minorHAnsi" w:cstheme="minorHAnsi"/>
        </w:rPr>
        <w:t>Edition</w:t>
      </w:r>
      <w:proofErr w:type="spellEnd"/>
      <w:r w:rsidRPr="00416C86">
        <w:rPr>
          <w:rFonts w:asciiTheme="minorHAnsi" w:hAnsiTheme="minorHAnsi" w:cstheme="minorHAnsi"/>
        </w:rPr>
        <w:t xml:space="preserve">, hay que instalar SSMS para poder administrar y configurar la base de datos. Para nuestro proyecto se va a descargar la versión 2019 de SSMS desde la página oficial de Microsoft. </w:t>
      </w:r>
    </w:p>
    <w:p w14:paraId="0BF15030" w14:textId="682E5DF6" w:rsidR="000F56E9" w:rsidRPr="000F4DBD" w:rsidRDefault="000F56E9" w:rsidP="000F56E9">
      <w:pPr>
        <w:pStyle w:val="Prrafodelista"/>
        <w:ind w:left="1418"/>
        <w:jc w:val="both"/>
        <w:rPr>
          <w:rFonts w:asciiTheme="minorHAnsi" w:hAnsiTheme="minorHAnsi" w:cstheme="minorHAnsi"/>
        </w:rPr>
      </w:pPr>
    </w:p>
    <w:p w14:paraId="439DFA9C" w14:textId="0534E10C" w:rsidR="000F56E9" w:rsidRPr="000F4DBD" w:rsidRDefault="00416C86" w:rsidP="000F56E9">
      <w:pPr>
        <w:jc w:val="both"/>
        <w:rPr>
          <w:rFonts w:asciiTheme="minorHAnsi" w:hAnsiTheme="minorHAnsi" w:cstheme="minorHAnsi"/>
          <w:b/>
          <w:bCs/>
        </w:rPr>
      </w:pPr>
      <w:r w:rsidRPr="00DE67BD">
        <w:rPr>
          <w:noProof/>
          <w:color w:val="000000" w:themeColor="text1"/>
        </w:rPr>
        <w:drawing>
          <wp:anchor distT="0" distB="0" distL="114300" distR="114300" simplePos="0" relativeHeight="251661312" behindDoc="0" locked="0" layoutInCell="1" allowOverlap="1" wp14:anchorId="773C72B1" wp14:editId="08CB9DE0">
            <wp:simplePos x="0" y="0"/>
            <wp:positionH relativeFrom="margin">
              <wp:align>center</wp:align>
            </wp:positionH>
            <wp:positionV relativeFrom="paragraph">
              <wp:posOffset>5715</wp:posOffset>
            </wp:positionV>
            <wp:extent cx="4460875" cy="3260333"/>
            <wp:effectExtent l="0" t="0" r="0" b="0"/>
            <wp:wrapNone/>
            <wp:docPr id="829181418" name="Imagen 3"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181418" name="Imagen 3" descr="Interfaz de usuario gráfica, Texto&#10;&#10;Descripción generada automáticamente"/>
                    <pic:cNvPicPr>
                      <a:picLocks noChangeAspect="1" noChangeArrowheads="1"/>
                    </pic:cNvPicPr>
                  </pic:nvPicPr>
                  <pic:blipFill rotWithShape="1">
                    <a:blip r:embed="rId10">
                      <a:extLst>
                        <a:ext uri="{28A0092B-C50C-407E-A947-70E740481C1C}">
                          <a14:useLocalDpi xmlns:a14="http://schemas.microsoft.com/office/drawing/2010/main" val="0"/>
                        </a:ext>
                      </a:extLst>
                    </a:blip>
                    <a:srcRect l="25266" t="9399" r="24812" b="14124"/>
                    <a:stretch/>
                  </pic:blipFill>
                  <pic:spPr bwMode="auto">
                    <a:xfrm>
                      <a:off x="0" y="0"/>
                      <a:ext cx="4460875" cy="3260333"/>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71E413F" w14:textId="77777777" w:rsidR="00416C86" w:rsidRDefault="00416C86" w:rsidP="00416C86">
      <w:pPr>
        <w:pStyle w:val="Prrafodelista"/>
        <w:ind w:left="2136"/>
        <w:jc w:val="both"/>
        <w:rPr>
          <w:rFonts w:asciiTheme="minorHAnsi" w:hAnsiTheme="minorHAnsi" w:cstheme="minorHAnsi"/>
        </w:rPr>
      </w:pPr>
    </w:p>
    <w:p w14:paraId="23597311" w14:textId="77777777" w:rsidR="00416C86" w:rsidRDefault="00416C86" w:rsidP="00416C86">
      <w:pPr>
        <w:pStyle w:val="Prrafodelista"/>
        <w:ind w:left="2136"/>
        <w:jc w:val="both"/>
        <w:rPr>
          <w:rFonts w:asciiTheme="minorHAnsi" w:hAnsiTheme="minorHAnsi" w:cstheme="minorHAnsi"/>
        </w:rPr>
      </w:pPr>
    </w:p>
    <w:p w14:paraId="4DB888FB" w14:textId="77777777" w:rsidR="00416C86" w:rsidRDefault="00416C86" w:rsidP="00416C86">
      <w:pPr>
        <w:pStyle w:val="Prrafodelista"/>
        <w:ind w:left="2136"/>
        <w:jc w:val="both"/>
        <w:rPr>
          <w:rFonts w:asciiTheme="minorHAnsi" w:hAnsiTheme="minorHAnsi" w:cstheme="minorHAnsi"/>
        </w:rPr>
      </w:pPr>
    </w:p>
    <w:p w14:paraId="37CFF2E4" w14:textId="77777777" w:rsidR="00416C86" w:rsidRDefault="00416C86" w:rsidP="00416C86">
      <w:pPr>
        <w:pStyle w:val="Prrafodelista"/>
        <w:ind w:left="2136"/>
        <w:jc w:val="both"/>
        <w:rPr>
          <w:rFonts w:asciiTheme="minorHAnsi" w:hAnsiTheme="minorHAnsi" w:cstheme="minorHAnsi"/>
        </w:rPr>
      </w:pPr>
    </w:p>
    <w:p w14:paraId="5A94155F" w14:textId="77777777" w:rsidR="00416C86" w:rsidRDefault="00416C86" w:rsidP="00416C86">
      <w:pPr>
        <w:pStyle w:val="Prrafodelista"/>
        <w:ind w:left="2136"/>
        <w:jc w:val="both"/>
        <w:rPr>
          <w:rFonts w:asciiTheme="minorHAnsi" w:hAnsiTheme="minorHAnsi" w:cstheme="minorHAnsi"/>
        </w:rPr>
      </w:pPr>
    </w:p>
    <w:p w14:paraId="178497A7" w14:textId="77777777" w:rsidR="00416C86" w:rsidRDefault="00416C86" w:rsidP="00416C86">
      <w:pPr>
        <w:pStyle w:val="Prrafodelista"/>
        <w:ind w:left="2136"/>
        <w:jc w:val="both"/>
        <w:rPr>
          <w:rFonts w:asciiTheme="minorHAnsi" w:hAnsiTheme="minorHAnsi" w:cstheme="minorHAnsi"/>
        </w:rPr>
      </w:pPr>
    </w:p>
    <w:p w14:paraId="168AEC03" w14:textId="77777777" w:rsidR="00416C86" w:rsidRDefault="00416C86" w:rsidP="00416C86">
      <w:pPr>
        <w:pStyle w:val="Prrafodelista"/>
        <w:ind w:left="2136"/>
        <w:jc w:val="both"/>
        <w:rPr>
          <w:rFonts w:asciiTheme="minorHAnsi" w:hAnsiTheme="minorHAnsi" w:cstheme="minorHAnsi"/>
        </w:rPr>
      </w:pPr>
    </w:p>
    <w:p w14:paraId="513639A3" w14:textId="77777777" w:rsidR="00416C86" w:rsidRDefault="00416C86" w:rsidP="00416C86">
      <w:pPr>
        <w:pStyle w:val="Prrafodelista"/>
        <w:ind w:left="2136"/>
        <w:jc w:val="both"/>
        <w:rPr>
          <w:rFonts w:asciiTheme="minorHAnsi" w:hAnsiTheme="minorHAnsi" w:cstheme="minorHAnsi"/>
        </w:rPr>
      </w:pPr>
    </w:p>
    <w:p w14:paraId="5629CFF6" w14:textId="77777777" w:rsidR="00416C86" w:rsidRDefault="00416C86" w:rsidP="00416C86">
      <w:pPr>
        <w:pStyle w:val="Prrafodelista"/>
        <w:ind w:left="2136"/>
        <w:jc w:val="both"/>
        <w:rPr>
          <w:rFonts w:asciiTheme="minorHAnsi" w:hAnsiTheme="minorHAnsi" w:cstheme="minorHAnsi"/>
        </w:rPr>
      </w:pPr>
    </w:p>
    <w:p w14:paraId="519614B4" w14:textId="77777777" w:rsidR="00416C86" w:rsidRDefault="00416C86" w:rsidP="00416C86">
      <w:pPr>
        <w:pStyle w:val="Prrafodelista"/>
        <w:ind w:left="2136"/>
        <w:jc w:val="both"/>
        <w:rPr>
          <w:rFonts w:asciiTheme="minorHAnsi" w:hAnsiTheme="minorHAnsi" w:cstheme="minorHAnsi"/>
        </w:rPr>
      </w:pPr>
    </w:p>
    <w:p w14:paraId="2A02FDE6" w14:textId="77777777" w:rsidR="00416C86" w:rsidRDefault="00416C86" w:rsidP="00416C86">
      <w:pPr>
        <w:pStyle w:val="Prrafodelista"/>
        <w:ind w:left="2136"/>
        <w:jc w:val="both"/>
        <w:rPr>
          <w:rFonts w:asciiTheme="minorHAnsi" w:hAnsiTheme="minorHAnsi" w:cstheme="minorHAnsi"/>
        </w:rPr>
      </w:pPr>
    </w:p>
    <w:p w14:paraId="747CD17B" w14:textId="77777777" w:rsidR="00416C86" w:rsidRDefault="00416C86" w:rsidP="00416C86">
      <w:pPr>
        <w:pStyle w:val="Prrafodelista"/>
        <w:ind w:left="2136"/>
        <w:jc w:val="both"/>
        <w:rPr>
          <w:rFonts w:asciiTheme="minorHAnsi" w:hAnsiTheme="minorHAnsi" w:cstheme="minorHAnsi"/>
        </w:rPr>
      </w:pPr>
    </w:p>
    <w:p w14:paraId="2C885636" w14:textId="77777777" w:rsidR="00416C86" w:rsidRDefault="00416C86" w:rsidP="00416C86">
      <w:pPr>
        <w:pStyle w:val="Prrafodelista"/>
        <w:ind w:left="2136"/>
        <w:jc w:val="both"/>
        <w:rPr>
          <w:rFonts w:asciiTheme="minorHAnsi" w:hAnsiTheme="minorHAnsi" w:cstheme="minorHAnsi"/>
        </w:rPr>
      </w:pPr>
    </w:p>
    <w:p w14:paraId="54600051" w14:textId="77777777" w:rsidR="00416C86" w:rsidRDefault="00416C86" w:rsidP="00416C86">
      <w:pPr>
        <w:pStyle w:val="Prrafodelista"/>
        <w:ind w:left="2136"/>
        <w:jc w:val="both"/>
        <w:rPr>
          <w:rFonts w:asciiTheme="minorHAnsi" w:hAnsiTheme="minorHAnsi" w:cstheme="minorHAnsi"/>
        </w:rPr>
      </w:pPr>
    </w:p>
    <w:p w14:paraId="477232E0" w14:textId="77777777" w:rsidR="00416C86" w:rsidRDefault="00416C86" w:rsidP="00416C86">
      <w:pPr>
        <w:pStyle w:val="Prrafodelista"/>
        <w:ind w:left="2136"/>
        <w:jc w:val="both"/>
        <w:rPr>
          <w:rFonts w:asciiTheme="minorHAnsi" w:hAnsiTheme="minorHAnsi" w:cstheme="minorHAnsi"/>
        </w:rPr>
      </w:pPr>
    </w:p>
    <w:p w14:paraId="6D5765AC" w14:textId="77777777" w:rsidR="00416C86" w:rsidRPr="000F4DBD" w:rsidRDefault="00416C86" w:rsidP="00416C86">
      <w:pPr>
        <w:pStyle w:val="Prrafodelista"/>
        <w:ind w:left="2136"/>
        <w:jc w:val="both"/>
        <w:rPr>
          <w:rFonts w:asciiTheme="minorHAnsi" w:hAnsiTheme="minorHAnsi" w:cstheme="minorHAnsi"/>
        </w:rPr>
      </w:pPr>
    </w:p>
    <w:p w14:paraId="412F0738" w14:textId="77777777" w:rsidR="00405FC7" w:rsidRDefault="00405FC7" w:rsidP="00405FC7">
      <w:pPr>
        <w:jc w:val="both"/>
        <w:rPr>
          <w:rFonts w:asciiTheme="minorHAnsi" w:hAnsiTheme="minorHAnsi" w:cstheme="minorHAnsi"/>
        </w:rPr>
      </w:pPr>
    </w:p>
    <w:p w14:paraId="04F737F4" w14:textId="77777777" w:rsidR="00416C86" w:rsidRPr="00405FC7" w:rsidRDefault="00416C86" w:rsidP="00405FC7">
      <w:pPr>
        <w:jc w:val="both"/>
        <w:rPr>
          <w:rFonts w:asciiTheme="minorHAnsi" w:hAnsiTheme="minorHAnsi" w:cstheme="minorHAnsi"/>
        </w:rPr>
      </w:pPr>
    </w:p>
    <w:p w14:paraId="4B47B27E" w14:textId="40C05B76" w:rsidR="00405FC7" w:rsidRDefault="00416C86" w:rsidP="00625025">
      <w:pPr>
        <w:pStyle w:val="Prrafodelista"/>
        <w:numPr>
          <w:ilvl w:val="1"/>
          <w:numId w:val="2"/>
        </w:numPr>
        <w:ind w:left="1418"/>
        <w:jc w:val="both"/>
        <w:rPr>
          <w:rFonts w:asciiTheme="minorHAnsi" w:hAnsiTheme="minorHAnsi" w:cstheme="minorHAnsi"/>
          <w:b/>
          <w:bCs/>
        </w:rPr>
      </w:pPr>
      <w:r>
        <w:rPr>
          <w:rFonts w:asciiTheme="minorHAnsi" w:hAnsiTheme="minorHAnsi" w:cstheme="minorHAnsi"/>
          <w:b/>
          <w:bCs/>
        </w:rPr>
        <w:t>Paso 3</w:t>
      </w:r>
    </w:p>
    <w:p w14:paraId="02312980" w14:textId="77777777" w:rsidR="00416C86" w:rsidRPr="00416C86" w:rsidRDefault="00416C86" w:rsidP="00416C86">
      <w:pPr>
        <w:ind w:left="1416"/>
        <w:jc w:val="both"/>
        <w:rPr>
          <w:rFonts w:ascii="Calibri" w:hAnsi="Calibri" w:cs="Calibri"/>
        </w:rPr>
      </w:pPr>
      <w:r w:rsidRPr="00416C86">
        <w:rPr>
          <w:rFonts w:ascii="Calibri" w:hAnsi="Calibri" w:cs="Calibri"/>
        </w:rPr>
        <w:t>Para poder abrir y explorar el proyecto “Sistema de ventas de productos”, es necesario tener instalado Microsoft Visual Studio 2022 Para descargarlo, se puede hacerlo desde la página oficial de Microsoft y seguir las instrucciones de instalación. Además, hay que asegurarse de instalar al menos los componentes necesarios para trabajar con el proyecto.</w:t>
      </w:r>
    </w:p>
    <w:p w14:paraId="6C84231D" w14:textId="7864A648" w:rsidR="000F4DBD" w:rsidRDefault="000F4DBD" w:rsidP="007511A7">
      <w:pPr>
        <w:jc w:val="both"/>
        <w:rPr>
          <w:rFonts w:asciiTheme="minorHAnsi" w:hAnsiTheme="minorHAnsi" w:cstheme="minorHAnsi"/>
          <w:b/>
          <w:bCs/>
        </w:rPr>
      </w:pPr>
    </w:p>
    <w:p w14:paraId="3E5DAFA4" w14:textId="484C09D3" w:rsidR="00416C86" w:rsidRDefault="00416C86" w:rsidP="007511A7">
      <w:pPr>
        <w:jc w:val="both"/>
        <w:rPr>
          <w:rFonts w:asciiTheme="minorHAnsi" w:hAnsiTheme="minorHAnsi" w:cstheme="minorHAnsi"/>
          <w:b/>
          <w:bCs/>
        </w:rPr>
      </w:pPr>
      <w:r w:rsidRPr="007F4488">
        <w:rPr>
          <w:noProof/>
        </w:rPr>
        <w:drawing>
          <wp:anchor distT="0" distB="0" distL="114300" distR="114300" simplePos="0" relativeHeight="251663360" behindDoc="0" locked="0" layoutInCell="1" allowOverlap="1" wp14:anchorId="29AFFBC1" wp14:editId="5BF5B068">
            <wp:simplePos x="0" y="0"/>
            <wp:positionH relativeFrom="margin">
              <wp:align>center</wp:align>
            </wp:positionH>
            <wp:positionV relativeFrom="paragraph">
              <wp:posOffset>8255</wp:posOffset>
            </wp:positionV>
            <wp:extent cx="4948876" cy="2682240"/>
            <wp:effectExtent l="0" t="0" r="4445" b="3810"/>
            <wp:wrapNone/>
            <wp:docPr id="651215996" name="Imagen 1"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215996" name="Imagen 1" descr="Interfaz de usuario gráfica, Sitio web&#10;&#10;Descripción generada automáticament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948876" cy="2682240"/>
                    </a:xfrm>
                    <a:prstGeom prst="rect">
                      <a:avLst/>
                    </a:prstGeom>
                  </pic:spPr>
                </pic:pic>
              </a:graphicData>
            </a:graphic>
            <wp14:sizeRelH relativeFrom="page">
              <wp14:pctWidth>0</wp14:pctWidth>
            </wp14:sizeRelH>
            <wp14:sizeRelV relativeFrom="page">
              <wp14:pctHeight>0</wp14:pctHeight>
            </wp14:sizeRelV>
          </wp:anchor>
        </w:drawing>
      </w:r>
    </w:p>
    <w:p w14:paraId="3A768598" w14:textId="3B426BCF" w:rsidR="00416C86" w:rsidRDefault="00416C86" w:rsidP="007511A7">
      <w:pPr>
        <w:jc w:val="both"/>
        <w:rPr>
          <w:rFonts w:asciiTheme="minorHAnsi" w:hAnsiTheme="minorHAnsi" w:cstheme="minorHAnsi"/>
          <w:b/>
          <w:bCs/>
        </w:rPr>
      </w:pPr>
    </w:p>
    <w:p w14:paraId="60C49689" w14:textId="77777777" w:rsidR="00416C86" w:rsidRDefault="00416C86" w:rsidP="007511A7">
      <w:pPr>
        <w:jc w:val="both"/>
        <w:rPr>
          <w:rFonts w:asciiTheme="minorHAnsi" w:hAnsiTheme="minorHAnsi" w:cstheme="minorHAnsi"/>
          <w:b/>
          <w:bCs/>
        </w:rPr>
      </w:pPr>
    </w:p>
    <w:p w14:paraId="762902A5" w14:textId="77777777" w:rsidR="00416C86" w:rsidRDefault="00416C86" w:rsidP="007511A7">
      <w:pPr>
        <w:jc w:val="both"/>
        <w:rPr>
          <w:rFonts w:asciiTheme="minorHAnsi" w:hAnsiTheme="minorHAnsi" w:cstheme="minorHAnsi"/>
          <w:b/>
          <w:bCs/>
        </w:rPr>
      </w:pPr>
    </w:p>
    <w:p w14:paraId="1B6308F3" w14:textId="77777777" w:rsidR="00416C86" w:rsidRDefault="00416C86" w:rsidP="007511A7">
      <w:pPr>
        <w:jc w:val="both"/>
        <w:rPr>
          <w:rFonts w:asciiTheme="minorHAnsi" w:hAnsiTheme="minorHAnsi" w:cstheme="minorHAnsi"/>
          <w:b/>
          <w:bCs/>
        </w:rPr>
      </w:pPr>
    </w:p>
    <w:p w14:paraId="5F82060C" w14:textId="77777777" w:rsidR="00416C86" w:rsidRDefault="00416C86" w:rsidP="007511A7">
      <w:pPr>
        <w:jc w:val="both"/>
        <w:rPr>
          <w:rFonts w:asciiTheme="minorHAnsi" w:hAnsiTheme="minorHAnsi" w:cstheme="minorHAnsi"/>
          <w:b/>
          <w:bCs/>
        </w:rPr>
      </w:pPr>
    </w:p>
    <w:p w14:paraId="126CD03F" w14:textId="77777777" w:rsidR="00416C86" w:rsidRDefault="00416C86" w:rsidP="007511A7">
      <w:pPr>
        <w:jc w:val="both"/>
        <w:rPr>
          <w:rFonts w:asciiTheme="minorHAnsi" w:hAnsiTheme="minorHAnsi" w:cstheme="minorHAnsi"/>
          <w:b/>
          <w:bCs/>
        </w:rPr>
      </w:pPr>
    </w:p>
    <w:p w14:paraId="36DC5836" w14:textId="77777777" w:rsidR="00416C86" w:rsidRDefault="00416C86" w:rsidP="007511A7">
      <w:pPr>
        <w:jc w:val="both"/>
        <w:rPr>
          <w:rFonts w:asciiTheme="minorHAnsi" w:hAnsiTheme="minorHAnsi" w:cstheme="minorHAnsi"/>
          <w:b/>
          <w:bCs/>
        </w:rPr>
      </w:pPr>
    </w:p>
    <w:p w14:paraId="72FADBE2" w14:textId="77777777" w:rsidR="00416C86" w:rsidRDefault="00416C86" w:rsidP="007511A7">
      <w:pPr>
        <w:jc w:val="both"/>
        <w:rPr>
          <w:rFonts w:asciiTheme="minorHAnsi" w:hAnsiTheme="minorHAnsi" w:cstheme="minorHAnsi"/>
          <w:b/>
          <w:bCs/>
        </w:rPr>
      </w:pPr>
    </w:p>
    <w:p w14:paraId="4EC6A5F2" w14:textId="77777777" w:rsidR="00416C86" w:rsidRDefault="00416C86" w:rsidP="007511A7">
      <w:pPr>
        <w:jc w:val="both"/>
        <w:rPr>
          <w:rFonts w:asciiTheme="minorHAnsi" w:hAnsiTheme="minorHAnsi" w:cstheme="minorHAnsi"/>
          <w:b/>
          <w:bCs/>
        </w:rPr>
      </w:pPr>
    </w:p>
    <w:p w14:paraId="643466FB" w14:textId="77777777" w:rsidR="00416C86" w:rsidRDefault="00416C86" w:rsidP="007511A7">
      <w:pPr>
        <w:jc w:val="both"/>
        <w:rPr>
          <w:rFonts w:asciiTheme="minorHAnsi" w:hAnsiTheme="minorHAnsi" w:cstheme="minorHAnsi"/>
          <w:b/>
          <w:bCs/>
        </w:rPr>
      </w:pPr>
    </w:p>
    <w:p w14:paraId="72875171" w14:textId="77777777" w:rsidR="00416C86" w:rsidRDefault="00416C86" w:rsidP="007511A7">
      <w:pPr>
        <w:jc w:val="both"/>
        <w:rPr>
          <w:rFonts w:asciiTheme="minorHAnsi" w:hAnsiTheme="minorHAnsi" w:cstheme="minorHAnsi"/>
          <w:b/>
          <w:bCs/>
        </w:rPr>
      </w:pPr>
    </w:p>
    <w:p w14:paraId="25DE3992" w14:textId="77777777" w:rsidR="00416C86" w:rsidRDefault="00416C86" w:rsidP="007511A7">
      <w:pPr>
        <w:jc w:val="both"/>
        <w:rPr>
          <w:rFonts w:asciiTheme="minorHAnsi" w:hAnsiTheme="minorHAnsi" w:cstheme="minorHAnsi"/>
          <w:b/>
          <w:bCs/>
        </w:rPr>
      </w:pPr>
    </w:p>
    <w:p w14:paraId="6D68A567" w14:textId="77777777" w:rsidR="00416C86" w:rsidRDefault="00416C86" w:rsidP="007511A7">
      <w:pPr>
        <w:jc w:val="both"/>
        <w:rPr>
          <w:rFonts w:asciiTheme="minorHAnsi" w:hAnsiTheme="minorHAnsi" w:cstheme="minorHAnsi"/>
          <w:b/>
          <w:bCs/>
        </w:rPr>
      </w:pPr>
    </w:p>
    <w:p w14:paraId="7129E2B7" w14:textId="77777777" w:rsidR="00416C86" w:rsidRDefault="00416C86" w:rsidP="007511A7">
      <w:pPr>
        <w:jc w:val="both"/>
        <w:rPr>
          <w:rFonts w:asciiTheme="minorHAnsi" w:hAnsiTheme="minorHAnsi" w:cstheme="minorHAnsi"/>
          <w:b/>
          <w:bCs/>
        </w:rPr>
      </w:pPr>
    </w:p>
    <w:p w14:paraId="5B10EB1D" w14:textId="77777777" w:rsidR="00416C86" w:rsidRPr="007511A7" w:rsidRDefault="00416C86" w:rsidP="007511A7">
      <w:pPr>
        <w:jc w:val="both"/>
        <w:rPr>
          <w:rFonts w:asciiTheme="minorHAnsi" w:hAnsiTheme="minorHAnsi" w:cstheme="minorHAnsi"/>
          <w:b/>
          <w:bCs/>
        </w:rPr>
      </w:pPr>
    </w:p>
    <w:p w14:paraId="0A341315" w14:textId="46E8BFE5" w:rsidR="000F4DBD" w:rsidRDefault="00416C86" w:rsidP="00625025">
      <w:pPr>
        <w:pStyle w:val="Prrafodelista"/>
        <w:numPr>
          <w:ilvl w:val="1"/>
          <w:numId w:val="2"/>
        </w:numPr>
        <w:ind w:left="1418"/>
        <w:jc w:val="both"/>
        <w:rPr>
          <w:rFonts w:asciiTheme="minorHAnsi" w:hAnsiTheme="minorHAnsi" w:cstheme="minorHAnsi"/>
          <w:b/>
          <w:bCs/>
        </w:rPr>
      </w:pPr>
      <w:r>
        <w:rPr>
          <w:rFonts w:asciiTheme="minorHAnsi" w:hAnsiTheme="minorHAnsi" w:cstheme="minorHAnsi"/>
          <w:b/>
          <w:bCs/>
        </w:rPr>
        <w:t>Paso 4</w:t>
      </w:r>
    </w:p>
    <w:p w14:paraId="612CDC47" w14:textId="77777777" w:rsidR="00416C86" w:rsidRPr="00416C86" w:rsidRDefault="00416C86" w:rsidP="00416C86">
      <w:pPr>
        <w:ind w:left="1416"/>
        <w:jc w:val="both"/>
        <w:rPr>
          <w:rFonts w:ascii="Calibri" w:hAnsi="Calibri" w:cs="Calibri"/>
        </w:rPr>
      </w:pPr>
      <w:r w:rsidRPr="00416C86">
        <w:rPr>
          <w:rFonts w:ascii="Calibri" w:hAnsi="Calibri" w:cs="Calibri"/>
        </w:rPr>
        <w:t xml:space="preserve">Una vez instalado SQL Server Express </w:t>
      </w:r>
      <w:proofErr w:type="spellStart"/>
      <w:r w:rsidRPr="00416C86">
        <w:rPr>
          <w:rFonts w:ascii="Calibri" w:hAnsi="Calibri" w:cs="Calibri"/>
        </w:rPr>
        <w:t>Edition</w:t>
      </w:r>
      <w:proofErr w:type="spellEnd"/>
      <w:r w:rsidRPr="00416C86">
        <w:rPr>
          <w:rFonts w:ascii="Calibri" w:hAnsi="Calibri" w:cs="Calibri"/>
        </w:rPr>
        <w:t xml:space="preserve"> y SSMS, es momento de iniciar SQL Server para poder utilizar la base de datos del proyecto. Se puede hacerlo desde el menú de inicio o el escritorio, buscando el ícono de SQL Server y haciendo clic en él para iniciar la aplicación.</w:t>
      </w:r>
    </w:p>
    <w:p w14:paraId="785AEA57" w14:textId="270D8C6B" w:rsidR="000F56E9" w:rsidRDefault="000F56E9" w:rsidP="000F56E9">
      <w:pPr>
        <w:pStyle w:val="Prrafodelista"/>
        <w:ind w:left="1418"/>
        <w:jc w:val="both"/>
        <w:rPr>
          <w:rFonts w:asciiTheme="minorHAnsi" w:hAnsiTheme="minorHAnsi" w:cstheme="minorHAnsi"/>
        </w:rPr>
      </w:pPr>
    </w:p>
    <w:p w14:paraId="51EEE489" w14:textId="13EFC18F" w:rsidR="00416C86" w:rsidRDefault="00416C86" w:rsidP="000F56E9">
      <w:pPr>
        <w:pStyle w:val="Prrafodelista"/>
        <w:ind w:left="1418"/>
        <w:jc w:val="both"/>
        <w:rPr>
          <w:rFonts w:asciiTheme="minorHAnsi" w:hAnsiTheme="minorHAnsi" w:cstheme="minorHAnsi"/>
        </w:rPr>
      </w:pPr>
    </w:p>
    <w:p w14:paraId="3A2AAC5C" w14:textId="223413C4" w:rsidR="00416C86" w:rsidRDefault="00CC7841" w:rsidP="000F56E9">
      <w:pPr>
        <w:pStyle w:val="Prrafodelista"/>
        <w:ind w:left="1418"/>
        <w:jc w:val="both"/>
        <w:rPr>
          <w:rFonts w:asciiTheme="minorHAnsi" w:hAnsiTheme="minorHAnsi" w:cstheme="minorHAnsi"/>
        </w:rPr>
      </w:pPr>
      <w:r w:rsidRPr="007F4488">
        <w:rPr>
          <w:noProof/>
        </w:rPr>
        <w:drawing>
          <wp:anchor distT="0" distB="0" distL="114300" distR="114300" simplePos="0" relativeHeight="251667456" behindDoc="0" locked="0" layoutInCell="1" allowOverlap="1" wp14:anchorId="3A21DC33" wp14:editId="66C99080">
            <wp:simplePos x="0" y="0"/>
            <wp:positionH relativeFrom="column">
              <wp:posOffset>815340</wp:posOffset>
            </wp:positionH>
            <wp:positionV relativeFrom="paragraph">
              <wp:posOffset>15240</wp:posOffset>
            </wp:positionV>
            <wp:extent cx="1567815" cy="777240"/>
            <wp:effectExtent l="0" t="0" r="0" b="3810"/>
            <wp:wrapNone/>
            <wp:docPr id="1514576432" name="Imagen 1" descr="Imagen que contiene objeto, reloj&#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576432" name="Imagen 1" descr="Imagen que contiene objeto, reloj&#10;&#10;Descripción generada automáticamente"/>
                    <pic:cNvPicPr/>
                  </pic:nvPicPr>
                  <pic:blipFill>
                    <a:blip r:embed="rId12">
                      <a:extLst>
                        <a:ext uri="{28A0092B-C50C-407E-A947-70E740481C1C}">
                          <a14:useLocalDpi xmlns:a14="http://schemas.microsoft.com/office/drawing/2010/main" val="0"/>
                        </a:ext>
                      </a:extLst>
                    </a:blip>
                    <a:stretch>
                      <a:fillRect/>
                    </a:stretch>
                  </pic:blipFill>
                  <pic:spPr>
                    <a:xfrm>
                      <a:off x="0" y="0"/>
                      <a:ext cx="1567815" cy="777240"/>
                    </a:xfrm>
                    <a:prstGeom prst="rect">
                      <a:avLst/>
                    </a:prstGeom>
                  </pic:spPr>
                </pic:pic>
              </a:graphicData>
            </a:graphic>
            <wp14:sizeRelH relativeFrom="page">
              <wp14:pctWidth>0</wp14:pctWidth>
            </wp14:sizeRelH>
            <wp14:sizeRelV relativeFrom="page">
              <wp14:pctHeight>0</wp14:pctHeight>
            </wp14:sizeRelV>
          </wp:anchor>
        </w:drawing>
      </w:r>
    </w:p>
    <w:p w14:paraId="5D4CEF58" w14:textId="38040B34" w:rsidR="00CC7841" w:rsidRDefault="00CC7841" w:rsidP="00CC7841">
      <w:pPr>
        <w:spacing w:line="480" w:lineRule="auto"/>
        <w:jc w:val="center"/>
      </w:pPr>
      <w:r>
        <w:rPr>
          <w:noProof/>
        </w:rPr>
        <mc:AlternateContent>
          <mc:Choice Requires="wps">
            <w:drawing>
              <wp:anchor distT="0" distB="0" distL="114300" distR="114300" simplePos="0" relativeHeight="251669504" behindDoc="0" locked="0" layoutInCell="1" allowOverlap="1" wp14:anchorId="65DBDDDE" wp14:editId="581E35EE">
                <wp:simplePos x="0" y="0"/>
                <wp:positionH relativeFrom="column">
                  <wp:posOffset>2152650</wp:posOffset>
                </wp:positionH>
                <wp:positionV relativeFrom="paragraph">
                  <wp:posOffset>240665</wp:posOffset>
                </wp:positionV>
                <wp:extent cx="807720" cy="45719"/>
                <wp:effectExtent l="38100" t="38100" r="11430" b="88265"/>
                <wp:wrapNone/>
                <wp:docPr id="589502953" name="Conector recto de flecha 2"/>
                <wp:cNvGraphicFramePr/>
                <a:graphic xmlns:a="http://schemas.openxmlformats.org/drawingml/2006/main">
                  <a:graphicData uri="http://schemas.microsoft.com/office/word/2010/wordprocessingShape">
                    <wps:wsp>
                      <wps:cNvCnPr/>
                      <wps:spPr>
                        <a:xfrm flipH="1">
                          <a:off x="0" y="0"/>
                          <a:ext cx="807720" cy="45719"/>
                        </a:xfrm>
                        <a:prstGeom prst="straightConnector1">
                          <a:avLst/>
                        </a:prstGeom>
                        <a:ln>
                          <a:solidFill>
                            <a:schemeClr val="bg1"/>
                          </a:solidFill>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836CDC7" id="_x0000_t32" coordsize="21600,21600" o:spt="32" o:oned="t" path="m,l21600,21600e" filled="f">
                <v:path arrowok="t" fillok="f" o:connecttype="none"/>
                <o:lock v:ext="edit" shapetype="t"/>
              </v:shapetype>
              <v:shape id="Conector recto de flecha 2" o:spid="_x0000_s1026" type="#_x0000_t32" style="position:absolute;margin-left:169.5pt;margin-top:18.95pt;width:63.6pt;height:3.6pt;flip:x;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" strokecolor="white [3212]" strokeweight="1.5pt">
                <v:stroke endarrow="block" joinstyle="miter"/>
              </v:shape>
            </w:pict>
          </mc:Fallback>
        </mc:AlternateContent>
      </w:r>
      <w:r>
        <w:rPr>
          <w:noProof/>
        </w:rPr>
        <mc:AlternateContent>
          <mc:Choice Requires="wps">
            <w:drawing>
              <wp:anchor distT="0" distB="0" distL="114300" distR="114300" simplePos="0" relativeHeight="251670528" behindDoc="0" locked="0" layoutInCell="1" allowOverlap="1" wp14:anchorId="6B86E413" wp14:editId="76A13489">
                <wp:simplePos x="0" y="0"/>
                <wp:positionH relativeFrom="column">
                  <wp:posOffset>2971800</wp:posOffset>
                </wp:positionH>
                <wp:positionV relativeFrom="paragraph">
                  <wp:posOffset>58420</wp:posOffset>
                </wp:positionV>
                <wp:extent cx="784860" cy="419100"/>
                <wp:effectExtent l="0" t="0" r="15240" b="19050"/>
                <wp:wrapNone/>
                <wp:docPr id="603063573" name="Rectángulo 3"/>
                <wp:cNvGraphicFramePr/>
                <a:graphic xmlns:a="http://schemas.openxmlformats.org/drawingml/2006/main">
                  <a:graphicData uri="http://schemas.microsoft.com/office/word/2010/wordprocessingShape">
                    <wps:wsp>
                      <wps:cNvSpPr/>
                      <wps:spPr>
                        <a:xfrm>
                          <a:off x="0" y="0"/>
                          <a:ext cx="784860" cy="419100"/>
                        </a:xfrm>
                        <a:prstGeom prst="rect">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CDC6B1B" w14:textId="77777777" w:rsidR="00CC7841" w:rsidRPr="008B2B4E" w:rsidRDefault="00CC7841" w:rsidP="00CC7841">
                            <w:pPr>
                              <w:jc w:val="center"/>
                              <w:rPr>
                                <w:color w:val="000000" w:themeColor="text1"/>
                              </w:rPr>
                            </w:pPr>
                            <w:r w:rsidRPr="008B2B4E">
                              <w:rPr>
                                <w:color w:val="000000" w:themeColor="text1"/>
                              </w:rPr>
                              <w:t xml:space="preserve">Clic aquí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86E413" id="Rectángulo 3" o:spid="_x0000_s1026" style="position:absolute;left:0;text-align:left;margin-left:234pt;margin-top:4.6pt;width:61.8pt;height:33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" fillcolor="white [3212]" strokecolor="black [3213]" strokeweight="1pt">
                <v:textbox>
                  <w:txbxContent>
                    <w:p w14:paraId="4CDC6B1B" w14:textId="77777777" w:rsidR="00CC7841" w:rsidRPr="008B2B4E" w:rsidRDefault="00CC7841" w:rsidP="00CC7841">
                      <w:pPr>
                        <w:jc w:val="center"/>
                        <w:rPr>
                          <w:color w:val="000000" w:themeColor="text1"/>
                        </w:rPr>
                      </w:pPr>
                      <w:r w:rsidRPr="008B2B4E">
                        <w:rPr>
                          <w:color w:val="000000" w:themeColor="text1"/>
                        </w:rPr>
                        <w:t xml:space="preserve">Clic aquí </w:t>
                      </w:r>
                    </w:p>
                  </w:txbxContent>
                </v:textbox>
              </v:rect>
            </w:pict>
          </mc:Fallback>
        </mc:AlternateContent>
      </w:r>
    </w:p>
    <w:p w14:paraId="69871298" w14:textId="57BE3BAC" w:rsidR="00416C86" w:rsidRDefault="00416C86" w:rsidP="000F56E9">
      <w:pPr>
        <w:pStyle w:val="Prrafodelista"/>
        <w:ind w:left="1418"/>
        <w:jc w:val="both"/>
        <w:rPr>
          <w:rFonts w:asciiTheme="minorHAnsi" w:hAnsiTheme="minorHAnsi" w:cstheme="minorHAnsi"/>
        </w:rPr>
      </w:pPr>
    </w:p>
    <w:p w14:paraId="4427F519" w14:textId="77777777" w:rsidR="00CC7841" w:rsidRDefault="00CC7841" w:rsidP="000F56E9">
      <w:pPr>
        <w:pStyle w:val="Prrafodelista"/>
        <w:ind w:left="1418"/>
        <w:jc w:val="both"/>
        <w:rPr>
          <w:rFonts w:asciiTheme="minorHAnsi" w:hAnsiTheme="minorHAnsi" w:cstheme="minorHAnsi"/>
        </w:rPr>
      </w:pPr>
    </w:p>
    <w:p w14:paraId="3324DA22" w14:textId="77777777" w:rsidR="00CC7841" w:rsidRDefault="00CC7841" w:rsidP="000F56E9">
      <w:pPr>
        <w:pStyle w:val="Prrafodelista"/>
        <w:ind w:left="1418"/>
        <w:jc w:val="both"/>
        <w:rPr>
          <w:rFonts w:asciiTheme="minorHAnsi" w:hAnsiTheme="minorHAnsi" w:cstheme="minorHAnsi"/>
        </w:rPr>
      </w:pPr>
    </w:p>
    <w:p w14:paraId="1D99FB26" w14:textId="216F89EB" w:rsidR="00CC7841" w:rsidRDefault="00CC7841" w:rsidP="000F56E9">
      <w:pPr>
        <w:pStyle w:val="Prrafodelista"/>
        <w:ind w:left="1418"/>
        <w:jc w:val="both"/>
        <w:rPr>
          <w:rFonts w:asciiTheme="minorHAnsi" w:hAnsiTheme="minorHAnsi" w:cstheme="minorHAnsi"/>
        </w:rPr>
      </w:pPr>
      <w:r w:rsidRPr="007F4488">
        <w:rPr>
          <w:noProof/>
        </w:rPr>
        <w:drawing>
          <wp:anchor distT="0" distB="0" distL="114300" distR="114300" simplePos="0" relativeHeight="251665408" behindDoc="0" locked="0" layoutInCell="1" allowOverlap="1" wp14:anchorId="1A234473" wp14:editId="66837393">
            <wp:simplePos x="0" y="0"/>
            <wp:positionH relativeFrom="margin">
              <wp:align>center</wp:align>
            </wp:positionH>
            <wp:positionV relativeFrom="paragraph">
              <wp:posOffset>48260</wp:posOffset>
            </wp:positionV>
            <wp:extent cx="4831080" cy="3535388"/>
            <wp:effectExtent l="0" t="0" r="7620" b="8255"/>
            <wp:wrapNone/>
            <wp:docPr id="691531086"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531086" name="Imagen 1" descr="Interfaz de usuario gráfica&#10;&#10;Descripción generada automáticamente"/>
                    <pic:cNvPicPr/>
                  </pic:nvPicPr>
                  <pic:blipFill rotWithShape="1">
                    <a:blip r:embed="rId13" cstate="print">
                      <a:extLst>
                        <a:ext uri="{28A0092B-C50C-407E-A947-70E740481C1C}">
                          <a14:useLocalDpi xmlns:a14="http://schemas.microsoft.com/office/drawing/2010/main" val="0"/>
                        </a:ext>
                      </a:extLst>
                    </a:blip>
                    <a:srcRect r="31507" b="6024"/>
                    <a:stretch/>
                  </pic:blipFill>
                  <pic:spPr bwMode="auto">
                    <a:xfrm>
                      <a:off x="0" y="0"/>
                      <a:ext cx="4831080" cy="353538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6204360" w14:textId="5C03E1E4" w:rsidR="00416C86" w:rsidRDefault="00416C86" w:rsidP="000F56E9">
      <w:pPr>
        <w:pStyle w:val="Prrafodelista"/>
        <w:ind w:left="1418"/>
        <w:jc w:val="both"/>
        <w:rPr>
          <w:rFonts w:asciiTheme="minorHAnsi" w:hAnsiTheme="minorHAnsi" w:cstheme="minorHAnsi"/>
        </w:rPr>
      </w:pPr>
    </w:p>
    <w:p w14:paraId="5BB8310D" w14:textId="3642DEB1" w:rsidR="00416C86" w:rsidRDefault="00416C86" w:rsidP="000F56E9">
      <w:pPr>
        <w:pStyle w:val="Prrafodelista"/>
        <w:ind w:left="1418"/>
        <w:jc w:val="both"/>
        <w:rPr>
          <w:rFonts w:asciiTheme="minorHAnsi" w:hAnsiTheme="minorHAnsi" w:cstheme="minorHAnsi"/>
        </w:rPr>
      </w:pPr>
    </w:p>
    <w:p w14:paraId="2FD84385" w14:textId="29C5B9A4" w:rsidR="00416C86" w:rsidRDefault="00416C86" w:rsidP="000F56E9">
      <w:pPr>
        <w:pStyle w:val="Prrafodelista"/>
        <w:ind w:left="1418"/>
        <w:jc w:val="both"/>
        <w:rPr>
          <w:rFonts w:asciiTheme="minorHAnsi" w:hAnsiTheme="minorHAnsi" w:cstheme="minorHAnsi"/>
        </w:rPr>
      </w:pPr>
    </w:p>
    <w:p w14:paraId="0B620E09" w14:textId="77777777" w:rsidR="00416C86" w:rsidRDefault="00416C86" w:rsidP="000F56E9">
      <w:pPr>
        <w:pStyle w:val="Prrafodelista"/>
        <w:ind w:left="1418"/>
        <w:jc w:val="both"/>
        <w:rPr>
          <w:rFonts w:asciiTheme="minorHAnsi" w:hAnsiTheme="minorHAnsi" w:cstheme="minorHAnsi"/>
        </w:rPr>
      </w:pPr>
    </w:p>
    <w:p w14:paraId="41B0CFA5" w14:textId="77777777" w:rsidR="00416C86" w:rsidRDefault="00416C86" w:rsidP="000F56E9">
      <w:pPr>
        <w:pStyle w:val="Prrafodelista"/>
        <w:ind w:left="1418"/>
        <w:jc w:val="both"/>
        <w:rPr>
          <w:rFonts w:asciiTheme="minorHAnsi" w:hAnsiTheme="minorHAnsi" w:cstheme="minorHAnsi"/>
        </w:rPr>
      </w:pPr>
    </w:p>
    <w:p w14:paraId="185D02F0" w14:textId="77777777" w:rsidR="00416C86" w:rsidRDefault="00416C86" w:rsidP="000F56E9">
      <w:pPr>
        <w:pStyle w:val="Prrafodelista"/>
        <w:ind w:left="1418"/>
        <w:jc w:val="both"/>
        <w:rPr>
          <w:rFonts w:asciiTheme="minorHAnsi" w:hAnsiTheme="minorHAnsi" w:cstheme="minorHAnsi"/>
        </w:rPr>
      </w:pPr>
    </w:p>
    <w:p w14:paraId="7D65ACE0" w14:textId="77777777" w:rsidR="00416C86" w:rsidRDefault="00416C86" w:rsidP="000F56E9">
      <w:pPr>
        <w:pStyle w:val="Prrafodelista"/>
        <w:ind w:left="1418"/>
        <w:jc w:val="both"/>
        <w:rPr>
          <w:rFonts w:asciiTheme="minorHAnsi" w:hAnsiTheme="minorHAnsi" w:cstheme="minorHAnsi"/>
        </w:rPr>
      </w:pPr>
    </w:p>
    <w:p w14:paraId="3E4F6DE8" w14:textId="77777777" w:rsidR="00416C86" w:rsidRDefault="00416C86" w:rsidP="000F56E9">
      <w:pPr>
        <w:pStyle w:val="Prrafodelista"/>
        <w:ind w:left="1418"/>
        <w:jc w:val="both"/>
        <w:rPr>
          <w:rFonts w:asciiTheme="minorHAnsi" w:hAnsiTheme="minorHAnsi" w:cstheme="minorHAnsi"/>
        </w:rPr>
      </w:pPr>
    </w:p>
    <w:p w14:paraId="71BB3A01" w14:textId="77777777" w:rsidR="00416C86" w:rsidRDefault="00416C86" w:rsidP="000F56E9">
      <w:pPr>
        <w:pStyle w:val="Prrafodelista"/>
        <w:ind w:left="1418"/>
        <w:jc w:val="both"/>
        <w:rPr>
          <w:rFonts w:asciiTheme="minorHAnsi" w:hAnsiTheme="minorHAnsi" w:cstheme="minorHAnsi"/>
        </w:rPr>
      </w:pPr>
    </w:p>
    <w:p w14:paraId="2F097CDE" w14:textId="77777777" w:rsidR="00416C86" w:rsidRDefault="00416C86" w:rsidP="000F56E9">
      <w:pPr>
        <w:pStyle w:val="Prrafodelista"/>
        <w:ind w:left="1418"/>
        <w:jc w:val="both"/>
        <w:rPr>
          <w:rFonts w:asciiTheme="minorHAnsi" w:hAnsiTheme="minorHAnsi" w:cstheme="minorHAnsi"/>
        </w:rPr>
      </w:pPr>
    </w:p>
    <w:p w14:paraId="4666EE2D" w14:textId="77777777" w:rsidR="00416C86" w:rsidRDefault="00416C86" w:rsidP="000F56E9">
      <w:pPr>
        <w:pStyle w:val="Prrafodelista"/>
        <w:ind w:left="1418"/>
        <w:jc w:val="both"/>
        <w:rPr>
          <w:rFonts w:asciiTheme="minorHAnsi" w:hAnsiTheme="minorHAnsi" w:cstheme="minorHAnsi"/>
        </w:rPr>
      </w:pPr>
    </w:p>
    <w:p w14:paraId="31A4E976" w14:textId="77777777" w:rsidR="00416C86" w:rsidRDefault="00416C86" w:rsidP="000F56E9">
      <w:pPr>
        <w:pStyle w:val="Prrafodelista"/>
        <w:ind w:left="1418"/>
        <w:jc w:val="both"/>
        <w:rPr>
          <w:rFonts w:asciiTheme="minorHAnsi" w:hAnsiTheme="minorHAnsi" w:cstheme="minorHAnsi"/>
        </w:rPr>
      </w:pPr>
    </w:p>
    <w:p w14:paraId="5251C04E" w14:textId="77777777" w:rsidR="00416C86" w:rsidRDefault="00416C86" w:rsidP="000F56E9">
      <w:pPr>
        <w:pStyle w:val="Prrafodelista"/>
        <w:ind w:left="1418"/>
        <w:jc w:val="both"/>
        <w:rPr>
          <w:rFonts w:asciiTheme="minorHAnsi" w:hAnsiTheme="minorHAnsi" w:cstheme="minorHAnsi"/>
        </w:rPr>
      </w:pPr>
    </w:p>
    <w:p w14:paraId="53D3F8BE" w14:textId="77777777" w:rsidR="00416C86" w:rsidRDefault="00416C86" w:rsidP="000F56E9">
      <w:pPr>
        <w:pStyle w:val="Prrafodelista"/>
        <w:ind w:left="1418"/>
        <w:jc w:val="both"/>
        <w:rPr>
          <w:rFonts w:asciiTheme="minorHAnsi" w:hAnsiTheme="minorHAnsi" w:cstheme="minorHAnsi"/>
        </w:rPr>
      </w:pPr>
    </w:p>
    <w:p w14:paraId="762F8BEF" w14:textId="740C581C" w:rsidR="00416C86" w:rsidRDefault="00416C86" w:rsidP="000F56E9">
      <w:pPr>
        <w:pStyle w:val="Prrafodelista"/>
        <w:ind w:left="1418"/>
        <w:jc w:val="both"/>
        <w:rPr>
          <w:rFonts w:asciiTheme="minorHAnsi" w:hAnsiTheme="minorHAnsi" w:cstheme="minorHAnsi"/>
        </w:rPr>
      </w:pPr>
    </w:p>
    <w:p w14:paraId="5159159B" w14:textId="0E56902E" w:rsidR="00416C86" w:rsidRDefault="00416C86" w:rsidP="000F56E9">
      <w:pPr>
        <w:pStyle w:val="Prrafodelista"/>
        <w:ind w:left="1418"/>
        <w:jc w:val="both"/>
        <w:rPr>
          <w:rFonts w:asciiTheme="minorHAnsi" w:hAnsiTheme="minorHAnsi" w:cstheme="minorHAnsi"/>
        </w:rPr>
      </w:pPr>
    </w:p>
    <w:p w14:paraId="49989F7E" w14:textId="2B2CFB4D" w:rsidR="00416C86" w:rsidRDefault="00CC7841" w:rsidP="000F56E9">
      <w:pPr>
        <w:pStyle w:val="Prrafodelista"/>
        <w:ind w:left="1418"/>
        <w:jc w:val="both"/>
        <w:rPr>
          <w:rFonts w:asciiTheme="minorHAnsi" w:hAnsiTheme="minorHAnsi" w:cstheme="minorHAnsi"/>
        </w:rPr>
      </w:pPr>
      <w:r>
        <w:rPr>
          <w:noProof/>
        </w:rPr>
        <mc:AlternateContent>
          <mc:Choice Requires="wps">
            <w:drawing>
              <wp:anchor distT="0" distB="0" distL="114300" distR="114300" simplePos="0" relativeHeight="251674624" behindDoc="0" locked="0" layoutInCell="1" allowOverlap="1" wp14:anchorId="131F1967" wp14:editId="3B1781D4">
                <wp:simplePos x="0" y="0"/>
                <wp:positionH relativeFrom="column">
                  <wp:posOffset>3726180</wp:posOffset>
                </wp:positionH>
                <wp:positionV relativeFrom="paragraph">
                  <wp:posOffset>135890</wp:posOffset>
                </wp:positionV>
                <wp:extent cx="205740" cy="640080"/>
                <wp:effectExtent l="38100" t="38100" r="22860" b="26670"/>
                <wp:wrapNone/>
                <wp:docPr id="698923220" name="Conector recto de flecha 2"/>
                <wp:cNvGraphicFramePr/>
                <a:graphic xmlns:a="http://schemas.openxmlformats.org/drawingml/2006/main">
                  <a:graphicData uri="http://schemas.microsoft.com/office/word/2010/wordprocessingShape">
                    <wps:wsp>
                      <wps:cNvCnPr/>
                      <wps:spPr>
                        <a:xfrm flipH="1" flipV="1">
                          <a:off x="0" y="0"/>
                          <a:ext cx="205740" cy="640080"/>
                        </a:xfrm>
                        <a:prstGeom prst="straightConnector1">
                          <a:avLst/>
                        </a:prstGeom>
                        <a:ln>
                          <a:solidFill>
                            <a:schemeClr val="bg1"/>
                          </a:solidFill>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11D19BD" id="Conector recto de flecha 2" o:spid="_x0000_s1026" type="#_x0000_t32" style="position:absolute;margin-left:293.4pt;margin-top:10.7pt;width:16.2pt;height:50.4pt;flip:x y;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" strokecolor="white [3212]" strokeweight="1.5pt">
                <v:stroke endarrow="block" joinstyle="miter"/>
              </v:shape>
            </w:pict>
          </mc:Fallback>
        </mc:AlternateContent>
      </w:r>
    </w:p>
    <w:p w14:paraId="167B4BC5" w14:textId="1FD78C45" w:rsidR="00CC7841" w:rsidRDefault="00CC7841" w:rsidP="000F56E9">
      <w:pPr>
        <w:pStyle w:val="Prrafodelista"/>
        <w:ind w:left="1418"/>
        <w:jc w:val="both"/>
        <w:rPr>
          <w:rFonts w:asciiTheme="minorHAnsi" w:hAnsiTheme="minorHAnsi" w:cstheme="minorHAnsi"/>
        </w:rPr>
      </w:pPr>
    </w:p>
    <w:p w14:paraId="5FC8D283" w14:textId="36DE1EF0" w:rsidR="00CC7841" w:rsidRDefault="00CC7841" w:rsidP="000F56E9">
      <w:pPr>
        <w:pStyle w:val="Prrafodelista"/>
        <w:ind w:left="1418"/>
        <w:jc w:val="both"/>
        <w:rPr>
          <w:rFonts w:asciiTheme="minorHAnsi" w:hAnsiTheme="minorHAnsi" w:cstheme="minorHAnsi"/>
        </w:rPr>
      </w:pPr>
    </w:p>
    <w:p w14:paraId="6FE8475A" w14:textId="7BD5F731" w:rsidR="00CC7841" w:rsidRDefault="00CC7841" w:rsidP="000F56E9">
      <w:pPr>
        <w:pStyle w:val="Prrafodelista"/>
        <w:ind w:left="1418"/>
        <w:jc w:val="both"/>
        <w:rPr>
          <w:rFonts w:asciiTheme="minorHAnsi" w:hAnsiTheme="minorHAnsi" w:cstheme="minorHAnsi"/>
        </w:rPr>
      </w:pPr>
      <w:r>
        <w:rPr>
          <w:noProof/>
        </w:rPr>
        <mc:AlternateContent>
          <mc:Choice Requires="wps">
            <w:drawing>
              <wp:anchor distT="0" distB="0" distL="114300" distR="114300" simplePos="0" relativeHeight="251672576" behindDoc="0" locked="0" layoutInCell="1" allowOverlap="1" wp14:anchorId="697B45FC" wp14:editId="673BDC1A">
                <wp:simplePos x="0" y="0"/>
                <wp:positionH relativeFrom="column">
                  <wp:posOffset>3451860</wp:posOffset>
                </wp:positionH>
                <wp:positionV relativeFrom="paragraph">
                  <wp:posOffset>155575</wp:posOffset>
                </wp:positionV>
                <wp:extent cx="784860" cy="419100"/>
                <wp:effectExtent l="0" t="0" r="15240" b="19050"/>
                <wp:wrapNone/>
                <wp:docPr id="746239104" name="Rectángulo 3"/>
                <wp:cNvGraphicFramePr/>
                <a:graphic xmlns:a="http://schemas.openxmlformats.org/drawingml/2006/main">
                  <a:graphicData uri="http://schemas.microsoft.com/office/word/2010/wordprocessingShape">
                    <wps:wsp>
                      <wps:cNvSpPr/>
                      <wps:spPr>
                        <a:xfrm>
                          <a:off x="0" y="0"/>
                          <a:ext cx="784860" cy="419100"/>
                        </a:xfrm>
                        <a:prstGeom prst="rect">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3CA60873" w14:textId="77777777" w:rsidR="00CC7841" w:rsidRPr="008B2B4E" w:rsidRDefault="00CC7841" w:rsidP="00CC7841">
                            <w:pPr>
                              <w:jc w:val="center"/>
                              <w:rPr>
                                <w:color w:val="000000" w:themeColor="text1"/>
                              </w:rPr>
                            </w:pPr>
                            <w:r w:rsidRPr="008B2B4E">
                              <w:rPr>
                                <w:color w:val="000000" w:themeColor="text1"/>
                              </w:rPr>
                              <w:t xml:space="preserve">Clic aquí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7B45FC" id="_x0000_s1027" style="position:absolute;left:0;text-align:left;margin-left:271.8pt;margin-top:12.25pt;width:61.8pt;height:33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" fillcolor="white [3212]" strokecolor="black [3213]" strokeweight="1pt">
                <v:textbox>
                  <w:txbxContent>
                    <w:p w14:paraId="3CA60873" w14:textId="77777777" w:rsidR="00CC7841" w:rsidRPr="008B2B4E" w:rsidRDefault="00CC7841" w:rsidP="00CC7841">
                      <w:pPr>
                        <w:jc w:val="center"/>
                        <w:rPr>
                          <w:color w:val="000000" w:themeColor="text1"/>
                        </w:rPr>
                      </w:pPr>
                      <w:r w:rsidRPr="008B2B4E">
                        <w:rPr>
                          <w:color w:val="000000" w:themeColor="text1"/>
                        </w:rPr>
                        <w:t xml:space="preserve">Clic aquí </w:t>
                      </w:r>
                    </w:p>
                  </w:txbxContent>
                </v:textbox>
              </v:rect>
            </w:pict>
          </mc:Fallback>
        </mc:AlternateContent>
      </w:r>
    </w:p>
    <w:p w14:paraId="33016B53" w14:textId="7A49C244" w:rsidR="00CC7841" w:rsidRDefault="00CC7841" w:rsidP="000F56E9">
      <w:pPr>
        <w:pStyle w:val="Prrafodelista"/>
        <w:ind w:left="1418"/>
        <w:jc w:val="both"/>
        <w:rPr>
          <w:rFonts w:asciiTheme="minorHAnsi" w:hAnsiTheme="minorHAnsi" w:cstheme="minorHAnsi"/>
        </w:rPr>
      </w:pPr>
    </w:p>
    <w:p w14:paraId="1D40F8E5" w14:textId="56043E46" w:rsidR="00CC7841" w:rsidRDefault="00CC7841" w:rsidP="000F56E9">
      <w:pPr>
        <w:pStyle w:val="Prrafodelista"/>
        <w:ind w:left="1418"/>
        <w:jc w:val="both"/>
        <w:rPr>
          <w:rFonts w:asciiTheme="minorHAnsi" w:hAnsiTheme="minorHAnsi" w:cstheme="minorHAnsi"/>
        </w:rPr>
      </w:pPr>
    </w:p>
    <w:p w14:paraId="6CD3BEF4" w14:textId="77777777" w:rsidR="00CC7841" w:rsidRDefault="00CC7841" w:rsidP="000F56E9">
      <w:pPr>
        <w:pStyle w:val="Prrafodelista"/>
        <w:ind w:left="1418"/>
        <w:jc w:val="both"/>
        <w:rPr>
          <w:rFonts w:asciiTheme="minorHAnsi" w:hAnsiTheme="minorHAnsi" w:cstheme="minorHAnsi"/>
        </w:rPr>
      </w:pPr>
    </w:p>
    <w:p w14:paraId="5ED2911D" w14:textId="77777777" w:rsidR="00CC7841" w:rsidRDefault="00CC7841" w:rsidP="000F56E9">
      <w:pPr>
        <w:pStyle w:val="Prrafodelista"/>
        <w:ind w:left="1418"/>
        <w:jc w:val="both"/>
        <w:rPr>
          <w:rFonts w:asciiTheme="minorHAnsi" w:hAnsiTheme="minorHAnsi" w:cstheme="minorHAnsi"/>
        </w:rPr>
      </w:pPr>
    </w:p>
    <w:p w14:paraId="17CAB928" w14:textId="77777777" w:rsidR="00CC7841" w:rsidRDefault="00CC7841" w:rsidP="000F56E9">
      <w:pPr>
        <w:pStyle w:val="Prrafodelista"/>
        <w:ind w:left="1418"/>
        <w:jc w:val="both"/>
        <w:rPr>
          <w:rFonts w:asciiTheme="minorHAnsi" w:hAnsiTheme="minorHAnsi" w:cstheme="minorHAnsi"/>
        </w:rPr>
      </w:pPr>
    </w:p>
    <w:p w14:paraId="1B4B3821" w14:textId="77777777" w:rsidR="00CC7841" w:rsidRDefault="00CC7841" w:rsidP="000F56E9">
      <w:pPr>
        <w:pStyle w:val="Prrafodelista"/>
        <w:ind w:left="1418"/>
        <w:jc w:val="both"/>
        <w:rPr>
          <w:rFonts w:asciiTheme="minorHAnsi" w:hAnsiTheme="minorHAnsi" w:cstheme="minorHAnsi"/>
        </w:rPr>
      </w:pPr>
    </w:p>
    <w:p w14:paraId="4DC5ABE5" w14:textId="77777777" w:rsidR="00CC7841" w:rsidRDefault="00CC7841" w:rsidP="000F56E9">
      <w:pPr>
        <w:pStyle w:val="Prrafodelista"/>
        <w:ind w:left="1418"/>
        <w:jc w:val="both"/>
        <w:rPr>
          <w:rFonts w:asciiTheme="minorHAnsi" w:hAnsiTheme="minorHAnsi" w:cstheme="minorHAnsi"/>
        </w:rPr>
      </w:pPr>
    </w:p>
    <w:p w14:paraId="0E0DDD37" w14:textId="77777777" w:rsidR="00CC7841" w:rsidRDefault="00CC7841" w:rsidP="000F56E9">
      <w:pPr>
        <w:pStyle w:val="Prrafodelista"/>
        <w:ind w:left="1418"/>
        <w:jc w:val="both"/>
        <w:rPr>
          <w:rFonts w:asciiTheme="minorHAnsi" w:hAnsiTheme="minorHAnsi" w:cstheme="minorHAnsi"/>
        </w:rPr>
      </w:pPr>
    </w:p>
    <w:p w14:paraId="34521A46" w14:textId="77777777" w:rsidR="00CC7841" w:rsidRDefault="00CC7841" w:rsidP="000F56E9">
      <w:pPr>
        <w:pStyle w:val="Prrafodelista"/>
        <w:ind w:left="1418"/>
        <w:jc w:val="both"/>
        <w:rPr>
          <w:rFonts w:asciiTheme="minorHAnsi" w:hAnsiTheme="minorHAnsi" w:cstheme="minorHAnsi"/>
        </w:rPr>
      </w:pPr>
    </w:p>
    <w:p w14:paraId="7F66A1C8" w14:textId="77777777" w:rsidR="00CC7841" w:rsidRDefault="00CC7841" w:rsidP="000F56E9">
      <w:pPr>
        <w:pStyle w:val="Prrafodelista"/>
        <w:ind w:left="1418"/>
        <w:jc w:val="both"/>
        <w:rPr>
          <w:rFonts w:asciiTheme="minorHAnsi" w:hAnsiTheme="minorHAnsi" w:cstheme="minorHAnsi"/>
        </w:rPr>
      </w:pPr>
    </w:p>
    <w:p w14:paraId="43F782AB" w14:textId="77777777" w:rsidR="00CC7841" w:rsidRDefault="00CC7841" w:rsidP="000F56E9">
      <w:pPr>
        <w:pStyle w:val="Prrafodelista"/>
        <w:ind w:left="1418"/>
        <w:jc w:val="both"/>
        <w:rPr>
          <w:rFonts w:asciiTheme="minorHAnsi" w:hAnsiTheme="minorHAnsi" w:cstheme="minorHAnsi"/>
        </w:rPr>
      </w:pPr>
    </w:p>
    <w:p w14:paraId="45BB472B" w14:textId="77777777" w:rsidR="00CC7841" w:rsidRPr="000F4DBD" w:rsidRDefault="00CC7841" w:rsidP="000F56E9">
      <w:pPr>
        <w:pStyle w:val="Prrafodelista"/>
        <w:ind w:left="1418"/>
        <w:jc w:val="both"/>
        <w:rPr>
          <w:rFonts w:asciiTheme="minorHAnsi" w:hAnsiTheme="minorHAnsi" w:cstheme="minorHAnsi"/>
        </w:rPr>
      </w:pPr>
    </w:p>
    <w:p w14:paraId="48CD9D80" w14:textId="77777777" w:rsidR="000F4DBD" w:rsidRPr="00CC7841" w:rsidRDefault="000F4DBD" w:rsidP="00CC7841">
      <w:pPr>
        <w:rPr>
          <w:rFonts w:asciiTheme="minorHAnsi" w:hAnsiTheme="minorHAnsi" w:cstheme="minorHAnsi"/>
          <w:b/>
          <w:bCs/>
        </w:rPr>
      </w:pPr>
    </w:p>
    <w:p w14:paraId="06D231D0" w14:textId="3DC130FE" w:rsidR="000F4DBD" w:rsidRDefault="00CC7841" w:rsidP="00625025">
      <w:pPr>
        <w:pStyle w:val="Prrafodelista"/>
        <w:numPr>
          <w:ilvl w:val="1"/>
          <w:numId w:val="2"/>
        </w:numPr>
        <w:ind w:left="1418"/>
        <w:jc w:val="both"/>
        <w:rPr>
          <w:rFonts w:asciiTheme="minorHAnsi" w:hAnsiTheme="minorHAnsi" w:cstheme="minorHAnsi"/>
          <w:b/>
          <w:bCs/>
        </w:rPr>
      </w:pPr>
      <w:r>
        <w:rPr>
          <w:rFonts w:asciiTheme="minorHAnsi" w:hAnsiTheme="minorHAnsi" w:cstheme="minorHAnsi"/>
          <w:b/>
          <w:bCs/>
        </w:rPr>
        <w:t>Paso 5</w:t>
      </w:r>
    </w:p>
    <w:p w14:paraId="3325BFA9" w14:textId="77777777" w:rsidR="006D5CED" w:rsidRPr="002D475E" w:rsidRDefault="006D5CED" w:rsidP="002D475E">
      <w:pPr>
        <w:ind w:left="1416"/>
        <w:jc w:val="both"/>
        <w:rPr>
          <w:rFonts w:asciiTheme="minorHAnsi" w:hAnsiTheme="minorHAnsi" w:cstheme="minorHAnsi"/>
        </w:rPr>
      </w:pPr>
      <w:r w:rsidRPr="002D475E">
        <w:rPr>
          <w:rFonts w:asciiTheme="minorHAnsi" w:hAnsiTheme="minorHAnsi" w:cstheme="minorHAnsi"/>
        </w:rPr>
        <w:t>Para poder utilizar el proyecto “Sistema de ventas para productos”, es necesario crear una base de datos llamada “</w:t>
      </w:r>
      <w:proofErr w:type="spellStart"/>
      <w:r w:rsidRPr="002D475E">
        <w:rPr>
          <w:rFonts w:asciiTheme="minorHAnsi" w:hAnsiTheme="minorHAnsi" w:cstheme="minorHAnsi"/>
        </w:rPr>
        <w:t>Sistema_Ventas</w:t>
      </w:r>
      <w:proofErr w:type="spellEnd"/>
      <w:r w:rsidRPr="002D475E">
        <w:rPr>
          <w:rFonts w:asciiTheme="minorHAnsi" w:hAnsiTheme="minorHAnsi" w:cstheme="minorHAnsi"/>
        </w:rPr>
        <w:t>”. Para hacerlo, se debe abrir los archivos de la carpeta “</w:t>
      </w:r>
      <w:proofErr w:type="spellStart"/>
      <w:r w:rsidRPr="002D475E">
        <w:rPr>
          <w:rFonts w:asciiTheme="minorHAnsi" w:hAnsiTheme="minorHAnsi" w:cstheme="minorHAnsi"/>
        </w:rPr>
        <w:t>BD_Query</w:t>
      </w:r>
      <w:proofErr w:type="spellEnd"/>
      <w:r w:rsidRPr="002D475E">
        <w:rPr>
          <w:rFonts w:asciiTheme="minorHAnsi" w:hAnsiTheme="minorHAnsi" w:cstheme="minorHAnsi"/>
        </w:rPr>
        <w:t>” y ejecutar los scripts correspondientes. Esto creará la base de datos, las tablas, los procedimientos almacenados y algunas inserciones necesarias para que el proyecto funcione correctamente.</w:t>
      </w:r>
    </w:p>
    <w:p w14:paraId="2C6CD5E4" w14:textId="150D1D32" w:rsidR="00954A10" w:rsidRDefault="00954A10" w:rsidP="006D5CED">
      <w:pPr>
        <w:pStyle w:val="Prrafodelista"/>
        <w:ind w:left="1418"/>
        <w:jc w:val="both"/>
        <w:rPr>
          <w:rFonts w:asciiTheme="minorHAnsi" w:hAnsiTheme="minorHAnsi" w:cstheme="minorHAnsi"/>
        </w:rPr>
      </w:pPr>
    </w:p>
    <w:p w14:paraId="75010385" w14:textId="4F06C6AA" w:rsidR="00CC7841" w:rsidRDefault="002D475E" w:rsidP="00CC7841">
      <w:pPr>
        <w:jc w:val="both"/>
        <w:rPr>
          <w:rFonts w:asciiTheme="minorHAnsi" w:hAnsiTheme="minorHAnsi" w:cstheme="minorHAnsi"/>
        </w:rPr>
      </w:pPr>
      <w:r w:rsidRPr="00DE67BD">
        <w:rPr>
          <w:noProof/>
        </w:rPr>
        <w:drawing>
          <wp:anchor distT="0" distB="0" distL="114300" distR="114300" simplePos="0" relativeHeight="251676672" behindDoc="0" locked="0" layoutInCell="1" allowOverlap="1" wp14:anchorId="63CC15A6" wp14:editId="6724B01C">
            <wp:simplePos x="0" y="0"/>
            <wp:positionH relativeFrom="margin">
              <wp:align>center</wp:align>
            </wp:positionH>
            <wp:positionV relativeFrom="paragraph">
              <wp:posOffset>7620</wp:posOffset>
            </wp:positionV>
            <wp:extent cx="4646594" cy="4152900"/>
            <wp:effectExtent l="0" t="0" r="1905" b="0"/>
            <wp:wrapNone/>
            <wp:docPr id="82375522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755224" name=""/>
                    <pic:cNvPicPr/>
                  </pic:nvPicPr>
                  <pic:blipFill>
                    <a:blip r:embed="rId14">
                      <a:extLst>
                        <a:ext uri="{28A0092B-C50C-407E-A947-70E740481C1C}">
                          <a14:useLocalDpi xmlns:a14="http://schemas.microsoft.com/office/drawing/2010/main" val="0"/>
                        </a:ext>
                      </a:extLst>
                    </a:blip>
                    <a:stretch>
                      <a:fillRect/>
                    </a:stretch>
                  </pic:blipFill>
                  <pic:spPr>
                    <a:xfrm>
                      <a:off x="0" y="0"/>
                      <a:ext cx="4646594" cy="4152900"/>
                    </a:xfrm>
                    <a:prstGeom prst="rect">
                      <a:avLst/>
                    </a:prstGeom>
                  </pic:spPr>
                </pic:pic>
              </a:graphicData>
            </a:graphic>
            <wp14:sizeRelH relativeFrom="page">
              <wp14:pctWidth>0</wp14:pctWidth>
            </wp14:sizeRelH>
            <wp14:sizeRelV relativeFrom="page">
              <wp14:pctHeight>0</wp14:pctHeight>
            </wp14:sizeRelV>
          </wp:anchor>
        </w:drawing>
      </w:r>
    </w:p>
    <w:p w14:paraId="65DC5C56" w14:textId="68CBB2BC" w:rsidR="00CC7841" w:rsidRDefault="00CC7841" w:rsidP="00CC7841">
      <w:pPr>
        <w:jc w:val="both"/>
        <w:rPr>
          <w:rFonts w:asciiTheme="minorHAnsi" w:hAnsiTheme="minorHAnsi" w:cstheme="minorHAnsi"/>
        </w:rPr>
      </w:pPr>
    </w:p>
    <w:p w14:paraId="13F1D619" w14:textId="32728DA3" w:rsidR="00CC7841" w:rsidRDefault="00CC7841" w:rsidP="00CC7841">
      <w:pPr>
        <w:jc w:val="both"/>
        <w:rPr>
          <w:rFonts w:asciiTheme="minorHAnsi" w:hAnsiTheme="minorHAnsi" w:cstheme="minorHAnsi"/>
        </w:rPr>
      </w:pPr>
    </w:p>
    <w:p w14:paraId="3DEF7ABE" w14:textId="77777777" w:rsidR="00CC7841" w:rsidRDefault="00CC7841" w:rsidP="00CC7841">
      <w:pPr>
        <w:jc w:val="both"/>
        <w:rPr>
          <w:rFonts w:asciiTheme="minorHAnsi" w:hAnsiTheme="minorHAnsi" w:cstheme="minorHAnsi"/>
        </w:rPr>
      </w:pPr>
    </w:p>
    <w:p w14:paraId="10C2F4F5" w14:textId="384BCD11" w:rsidR="00CC7841" w:rsidRDefault="00CC7841" w:rsidP="00CC7841">
      <w:pPr>
        <w:jc w:val="both"/>
        <w:rPr>
          <w:rFonts w:asciiTheme="minorHAnsi" w:hAnsiTheme="minorHAnsi" w:cstheme="minorHAnsi"/>
        </w:rPr>
      </w:pPr>
    </w:p>
    <w:p w14:paraId="780C736F" w14:textId="77777777" w:rsidR="00CC7841" w:rsidRDefault="00CC7841" w:rsidP="00CC7841">
      <w:pPr>
        <w:jc w:val="both"/>
        <w:rPr>
          <w:rFonts w:asciiTheme="minorHAnsi" w:hAnsiTheme="minorHAnsi" w:cstheme="minorHAnsi"/>
        </w:rPr>
      </w:pPr>
    </w:p>
    <w:p w14:paraId="1A8732D4" w14:textId="77777777" w:rsidR="00CC7841" w:rsidRDefault="00CC7841" w:rsidP="00CC7841">
      <w:pPr>
        <w:jc w:val="both"/>
        <w:rPr>
          <w:rFonts w:asciiTheme="minorHAnsi" w:hAnsiTheme="minorHAnsi" w:cstheme="minorHAnsi"/>
        </w:rPr>
      </w:pPr>
    </w:p>
    <w:p w14:paraId="0652AB82" w14:textId="77777777" w:rsidR="00CC7841" w:rsidRDefault="00CC7841" w:rsidP="00CC7841">
      <w:pPr>
        <w:jc w:val="both"/>
        <w:rPr>
          <w:rFonts w:asciiTheme="minorHAnsi" w:hAnsiTheme="minorHAnsi" w:cstheme="minorHAnsi"/>
        </w:rPr>
      </w:pPr>
    </w:p>
    <w:p w14:paraId="6D772C8C" w14:textId="77777777" w:rsidR="002D475E" w:rsidRDefault="002D475E" w:rsidP="00CC7841">
      <w:pPr>
        <w:jc w:val="both"/>
        <w:rPr>
          <w:rFonts w:asciiTheme="minorHAnsi" w:hAnsiTheme="minorHAnsi" w:cstheme="minorHAnsi"/>
        </w:rPr>
      </w:pPr>
    </w:p>
    <w:p w14:paraId="0A9D8105" w14:textId="77777777" w:rsidR="002D475E" w:rsidRDefault="002D475E" w:rsidP="00CC7841">
      <w:pPr>
        <w:jc w:val="both"/>
        <w:rPr>
          <w:rFonts w:asciiTheme="minorHAnsi" w:hAnsiTheme="minorHAnsi" w:cstheme="minorHAnsi"/>
        </w:rPr>
      </w:pPr>
    </w:p>
    <w:p w14:paraId="496A50A3" w14:textId="77777777" w:rsidR="002D475E" w:rsidRDefault="002D475E" w:rsidP="00CC7841">
      <w:pPr>
        <w:jc w:val="both"/>
        <w:rPr>
          <w:rFonts w:asciiTheme="minorHAnsi" w:hAnsiTheme="minorHAnsi" w:cstheme="minorHAnsi"/>
        </w:rPr>
      </w:pPr>
    </w:p>
    <w:p w14:paraId="4FFA7949" w14:textId="77777777" w:rsidR="002D475E" w:rsidRDefault="002D475E" w:rsidP="00CC7841">
      <w:pPr>
        <w:jc w:val="both"/>
        <w:rPr>
          <w:rFonts w:asciiTheme="minorHAnsi" w:hAnsiTheme="minorHAnsi" w:cstheme="minorHAnsi"/>
        </w:rPr>
      </w:pPr>
    </w:p>
    <w:p w14:paraId="79EC9041" w14:textId="77777777" w:rsidR="002D475E" w:rsidRDefault="002D475E" w:rsidP="00CC7841">
      <w:pPr>
        <w:jc w:val="both"/>
        <w:rPr>
          <w:rFonts w:asciiTheme="minorHAnsi" w:hAnsiTheme="minorHAnsi" w:cstheme="minorHAnsi"/>
        </w:rPr>
      </w:pPr>
    </w:p>
    <w:p w14:paraId="20A15E18" w14:textId="77777777" w:rsidR="002D475E" w:rsidRDefault="002D475E" w:rsidP="00CC7841">
      <w:pPr>
        <w:jc w:val="both"/>
        <w:rPr>
          <w:rFonts w:asciiTheme="minorHAnsi" w:hAnsiTheme="minorHAnsi" w:cstheme="minorHAnsi"/>
        </w:rPr>
      </w:pPr>
    </w:p>
    <w:p w14:paraId="4309A42A" w14:textId="77777777" w:rsidR="002D475E" w:rsidRDefault="002D475E" w:rsidP="00CC7841">
      <w:pPr>
        <w:jc w:val="both"/>
        <w:rPr>
          <w:rFonts w:asciiTheme="minorHAnsi" w:hAnsiTheme="minorHAnsi" w:cstheme="minorHAnsi"/>
        </w:rPr>
      </w:pPr>
    </w:p>
    <w:p w14:paraId="67818AB9" w14:textId="77777777" w:rsidR="002D475E" w:rsidRDefault="002D475E" w:rsidP="00CC7841">
      <w:pPr>
        <w:jc w:val="both"/>
        <w:rPr>
          <w:rFonts w:asciiTheme="minorHAnsi" w:hAnsiTheme="minorHAnsi" w:cstheme="minorHAnsi"/>
        </w:rPr>
      </w:pPr>
    </w:p>
    <w:p w14:paraId="5F4BDB77" w14:textId="77777777" w:rsidR="002D475E" w:rsidRDefault="002D475E" w:rsidP="00CC7841">
      <w:pPr>
        <w:jc w:val="both"/>
        <w:rPr>
          <w:rFonts w:asciiTheme="minorHAnsi" w:hAnsiTheme="minorHAnsi" w:cstheme="minorHAnsi"/>
        </w:rPr>
      </w:pPr>
    </w:p>
    <w:p w14:paraId="3E022C77" w14:textId="77777777" w:rsidR="002D475E" w:rsidRDefault="002D475E" w:rsidP="00CC7841">
      <w:pPr>
        <w:jc w:val="both"/>
        <w:rPr>
          <w:rFonts w:asciiTheme="minorHAnsi" w:hAnsiTheme="minorHAnsi" w:cstheme="minorHAnsi"/>
        </w:rPr>
      </w:pPr>
    </w:p>
    <w:p w14:paraId="22FD9097" w14:textId="77777777" w:rsidR="002D475E" w:rsidRDefault="002D475E" w:rsidP="00CC7841">
      <w:pPr>
        <w:jc w:val="both"/>
        <w:rPr>
          <w:rFonts w:asciiTheme="minorHAnsi" w:hAnsiTheme="minorHAnsi" w:cstheme="minorHAnsi"/>
        </w:rPr>
      </w:pPr>
    </w:p>
    <w:p w14:paraId="54CF7FE4" w14:textId="77777777" w:rsidR="002D475E" w:rsidRDefault="002D475E" w:rsidP="00CC7841">
      <w:pPr>
        <w:jc w:val="both"/>
        <w:rPr>
          <w:rFonts w:asciiTheme="minorHAnsi" w:hAnsiTheme="minorHAnsi" w:cstheme="minorHAnsi"/>
        </w:rPr>
      </w:pPr>
    </w:p>
    <w:p w14:paraId="7FAB8F57" w14:textId="77777777" w:rsidR="002D475E" w:rsidRDefault="002D475E" w:rsidP="00CC7841">
      <w:pPr>
        <w:jc w:val="both"/>
        <w:rPr>
          <w:rFonts w:asciiTheme="minorHAnsi" w:hAnsiTheme="minorHAnsi" w:cstheme="minorHAnsi"/>
        </w:rPr>
      </w:pPr>
    </w:p>
    <w:p w14:paraId="672F2F1A" w14:textId="77777777" w:rsidR="002D475E" w:rsidRDefault="002D475E" w:rsidP="00CC7841">
      <w:pPr>
        <w:jc w:val="both"/>
        <w:rPr>
          <w:rFonts w:asciiTheme="minorHAnsi" w:hAnsiTheme="minorHAnsi" w:cstheme="minorHAnsi"/>
        </w:rPr>
      </w:pPr>
    </w:p>
    <w:p w14:paraId="5EC6DDE4" w14:textId="77777777" w:rsidR="000F4DBD" w:rsidRDefault="000F4DBD" w:rsidP="00954A10">
      <w:pPr>
        <w:jc w:val="both"/>
        <w:rPr>
          <w:rFonts w:asciiTheme="minorHAnsi" w:hAnsiTheme="minorHAnsi" w:cstheme="minorHAnsi"/>
        </w:rPr>
      </w:pPr>
    </w:p>
    <w:p w14:paraId="5B711D7E" w14:textId="77777777" w:rsidR="002D475E" w:rsidRDefault="002D475E" w:rsidP="00954A10">
      <w:pPr>
        <w:jc w:val="both"/>
        <w:rPr>
          <w:rFonts w:asciiTheme="minorHAnsi" w:hAnsiTheme="minorHAnsi" w:cstheme="minorHAnsi"/>
          <w:b/>
          <w:bCs/>
        </w:rPr>
      </w:pPr>
    </w:p>
    <w:p w14:paraId="0EB8F929" w14:textId="77777777" w:rsidR="002D475E" w:rsidRDefault="002D475E" w:rsidP="00954A10">
      <w:pPr>
        <w:jc w:val="both"/>
        <w:rPr>
          <w:rFonts w:asciiTheme="minorHAnsi" w:hAnsiTheme="minorHAnsi" w:cstheme="minorHAnsi"/>
          <w:b/>
          <w:bCs/>
        </w:rPr>
      </w:pPr>
    </w:p>
    <w:p w14:paraId="24D752E2" w14:textId="77777777" w:rsidR="002D475E" w:rsidRDefault="002D475E" w:rsidP="00954A10">
      <w:pPr>
        <w:jc w:val="both"/>
        <w:rPr>
          <w:rFonts w:asciiTheme="minorHAnsi" w:hAnsiTheme="minorHAnsi" w:cstheme="minorHAnsi"/>
          <w:b/>
          <w:bCs/>
        </w:rPr>
      </w:pPr>
    </w:p>
    <w:p w14:paraId="77E22649" w14:textId="77777777" w:rsidR="002D475E" w:rsidRDefault="002D475E" w:rsidP="00954A10">
      <w:pPr>
        <w:jc w:val="both"/>
        <w:rPr>
          <w:rFonts w:asciiTheme="minorHAnsi" w:hAnsiTheme="minorHAnsi" w:cstheme="minorHAnsi"/>
          <w:b/>
          <w:bCs/>
        </w:rPr>
      </w:pPr>
    </w:p>
    <w:p w14:paraId="72604235" w14:textId="77777777" w:rsidR="002D475E" w:rsidRDefault="002D475E" w:rsidP="00954A10">
      <w:pPr>
        <w:jc w:val="both"/>
        <w:rPr>
          <w:rFonts w:asciiTheme="minorHAnsi" w:hAnsiTheme="minorHAnsi" w:cstheme="minorHAnsi"/>
          <w:b/>
          <w:bCs/>
        </w:rPr>
      </w:pPr>
    </w:p>
    <w:p w14:paraId="295D9E39" w14:textId="77777777" w:rsidR="002D475E" w:rsidRDefault="002D475E" w:rsidP="00954A10">
      <w:pPr>
        <w:jc w:val="both"/>
        <w:rPr>
          <w:rFonts w:asciiTheme="minorHAnsi" w:hAnsiTheme="minorHAnsi" w:cstheme="minorHAnsi"/>
          <w:b/>
          <w:bCs/>
        </w:rPr>
      </w:pPr>
    </w:p>
    <w:p w14:paraId="142EE4DA" w14:textId="77777777" w:rsidR="002D475E" w:rsidRDefault="002D475E" w:rsidP="00954A10">
      <w:pPr>
        <w:jc w:val="both"/>
        <w:rPr>
          <w:rFonts w:asciiTheme="minorHAnsi" w:hAnsiTheme="minorHAnsi" w:cstheme="minorHAnsi"/>
          <w:b/>
          <w:bCs/>
        </w:rPr>
      </w:pPr>
    </w:p>
    <w:p w14:paraId="4A55FB2C" w14:textId="77777777" w:rsidR="002D475E" w:rsidRDefault="002D475E" w:rsidP="00954A10">
      <w:pPr>
        <w:jc w:val="both"/>
        <w:rPr>
          <w:rFonts w:asciiTheme="minorHAnsi" w:hAnsiTheme="minorHAnsi" w:cstheme="minorHAnsi"/>
          <w:b/>
          <w:bCs/>
        </w:rPr>
      </w:pPr>
    </w:p>
    <w:p w14:paraId="71E783E8" w14:textId="77777777" w:rsidR="002D475E" w:rsidRDefault="002D475E" w:rsidP="00954A10">
      <w:pPr>
        <w:jc w:val="both"/>
        <w:rPr>
          <w:rFonts w:asciiTheme="minorHAnsi" w:hAnsiTheme="minorHAnsi" w:cstheme="minorHAnsi"/>
          <w:b/>
          <w:bCs/>
        </w:rPr>
      </w:pPr>
    </w:p>
    <w:p w14:paraId="28314B43" w14:textId="77777777" w:rsidR="002D475E" w:rsidRDefault="002D475E" w:rsidP="00954A10">
      <w:pPr>
        <w:jc w:val="both"/>
        <w:rPr>
          <w:rFonts w:asciiTheme="minorHAnsi" w:hAnsiTheme="minorHAnsi" w:cstheme="minorHAnsi"/>
          <w:b/>
          <w:bCs/>
        </w:rPr>
      </w:pPr>
    </w:p>
    <w:p w14:paraId="40524D41" w14:textId="77777777" w:rsidR="002D475E" w:rsidRDefault="002D475E" w:rsidP="00954A10">
      <w:pPr>
        <w:jc w:val="both"/>
        <w:rPr>
          <w:rFonts w:asciiTheme="minorHAnsi" w:hAnsiTheme="minorHAnsi" w:cstheme="minorHAnsi"/>
          <w:b/>
          <w:bCs/>
        </w:rPr>
      </w:pPr>
    </w:p>
    <w:p w14:paraId="02852BB5" w14:textId="77777777" w:rsidR="002D475E" w:rsidRDefault="002D475E" w:rsidP="00954A10">
      <w:pPr>
        <w:jc w:val="both"/>
        <w:rPr>
          <w:rFonts w:asciiTheme="minorHAnsi" w:hAnsiTheme="minorHAnsi" w:cstheme="minorHAnsi"/>
          <w:b/>
          <w:bCs/>
        </w:rPr>
      </w:pPr>
    </w:p>
    <w:p w14:paraId="3F899180" w14:textId="77777777" w:rsidR="002D475E" w:rsidRDefault="002D475E" w:rsidP="00954A10">
      <w:pPr>
        <w:jc w:val="both"/>
        <w:rPr>
          <w:rFonts w:asciiTheme="minorHAnsi" w:hAnsiTheme="minorHAnsi" w:cstheme="minorHAnsi"/>
          <w:b/>
          <w:bCs/>
        </w:rPr>
      </w:pPr>
    </w:p>
    <w:p w14:paraId="58056766" w14:textId="77777777" w:rsidR="002D475E" w:rsidRDefault="002D475E" w:rsidP="00954A10">
      <w:pPr>
        <w:jc w:val="both"/>
        <w:rPr>
          <w:rFonts w:asciiTheme="minorHAnsi" w:hAnsiTheme="minorHAnsi" w:cstheme="minorHAnsi"/>
          <w:b/>
          <w:bCs/>
        </w:rPr>
      </w:pPr>
    </w:p>
    <w:p w14:paraId="1509CCDD" w14:textId="77777777" w:rsidR="002D475E" w:rsidRDefault="002D475E" w:rsidP="00954A10">
      <w:pPr>
        <w:jc w:val="both"/>
        <w:rPr>
          <w:rFonts w:asciiTheme="minorHAnsi" w:hAnsiTheme="minorHAnsi" w:cstheme="minorHAnsi"/>
          <w:b/>
          <w:bCs/>
        </w:rPr>
      </w:pPr>
    </w:p>
    <w:p w14:paraId="3F2A4098" w14:textId="77777777" w:rsidR="002D475E" w:rsidRDefault="002D475E" w:rsidP="00954A10">
      <w:pPr>
        <w:jc w:val="both"/>
        <w:rPr>
          <w:rFonts w:asciiTheme="minorHAnsi" w:hAnsiTheme="minorHAnsi" w:cstheme="minorHAnsi"/>
          <w:b/>
          <w:bCs/>
        </w:rPr>
      </w:pPr>
    </w:p>
    <w:p w14:paraId="0ED85D9B" w14:textId="77777777" w:rsidR="002D475E" w:rsidRPr="00954A10" w:rsidRDefault="002D475E" w:rsidP="00954A10">
      <w:pPr>
        <w:jc w:val="both"/>
        <w:rPr>
          <w:rFonts w:asciiTheme="minorHAnsi" w:hAnsiTheme="minorHAnsi" w:cstheme="minorHAnsi"/>
          <w:b/>
          <w:bCs/>
        </w:rPr>
      </w:pPr>
    </w:p>
    <w:p w14:paraId="681D770C" w14:textId="63F08CF4" w:rsidR="000F4DBD" w:rsidRDefault="002D475E" w:rsidP="00625025">
      <w:pPr>
        <w:pStyle w:val="Prrafodelista"/>
        <w:numPr>
          <w:ilvl w:val="1"/>
          <w:numId w:val="2"/>
        </w:numPr>
        <w:ind w:left="1418"/>
        <w:jc w:val="both"/>
        <w:rPr>
          <w:rFonts w:asciiTheme="minorHAnsi" w:hAnsiTheme="minorHAnsi" w:cstheme="minorHAnsi"/>
          <w:b/>
          <w:bCs/>
        </w:rPr>
      </w:pPr>
      <w:r>
        <w:rPr>
          <w:rFonts w:asciiTheme="minorHAnsi" w:hAnsiTheme="minorHAnsi" w:cstheme="minorHAnsi"/>
          <w:b/>
          <w:bCs/>
        </w:rPr>
        <w:t>Paso 6</w:t>
      </w:r>
    </w:p>
    <w:p w14:paraId="11AE6174" w14:textId="77777777" w:rsidR="002D475E" w:rsidRPr="002D475E" w:rsidRDefault="002D475E" w:rsidP="002D475E">
      <w:pPr>
        <w:ind w:left="1416"/>
        <w:jc w:val="both"/>
        <w:rPr>
          <w:rFonts w:asciiTheme="minorHAnsi" w:hAnsiTheme="minorHAnsi" w:cstheme="minorHAnsi"/>
        </w:rPr>
      </w:pPr>
      <w:r w:rsidRPr="002D475E">
        <w:rPr>
          <w:rFonts w:asciiTheme="minorHAnsi" w:hAnsiTheme="minorHAnsi" w:cstheme="minorHAnsi"/>
        </w:rPr>
        <w:t>Iniciar Microsoft Visual Studio 2022, desde el menú de inicio o el escritorio, esto quiere decir que se debe de buscar el ícono de Microsoft Visual Studio 2022 y hacer clic en él para iniciar la aplicación.</w:t>
      </w:r>
    </w:p>
    <w:p w14:paraId="523980A3" w14:textId="5376DAA2" w:rsidR="000F4DBD" w:rsidRPr="000F4DBD" w:rsidRDefault="000F4DBD" w:rsidP="000F4DBD">
      <w:pPr>
        <w:pStyle w:val="Prrafodelista"/>
        <w:ind w:left="1418"/>
        <w:jc w:val="both"/>
        <w:rPr>
          <w:rFonts w:asciiTheme="minorHAnsi" w:hAnsiTheme="minorHAnsi" w:cstheme="minorHAnsi"/>
        </w:rPr>
      </w:pPr>
    </w:p>
    <w:p w14:paraId="535D6333" w14:textId="56CE0D00" w:rsidR="000F4DBD" w:rsidRPr="000F4DBD" w:rsidRDefault="002151A5" w:rsidP="000F4DBD">
      <w:pPr>
        <w:jc w:val="both"/>
        <w:rPr>
          <w:rFonts w:asciiTheme="minorHAnsi" w:hAnsiTheme="minorHAnsi" w:cstheme="minorHAnsi"/>
          <w:b/>
          <w:bCs/>
        </w:rPr>
      </w:pPr>
      <w:r>
        <w:rPr>
          <w:noProof/>
        </w:rPr>
        <mc:AlternateContent>
          <mc:Choice Requires="wps">
            <w:drawing>
              <wp:anchor distT="0" distB="0" distL="114300" distR="114300" simplePos="0" relativeHeight="251684864" behindDoc="0" locked="0" layoutInCell="1" allowOverlap="1" wp14:anchorId="1649B2F2" wp14:editId="4BF91EBD">
                <wp:simplePos x="0" y="0"/>
                <wp:positionH relativeFrom="column">
                  <wp:posOffset>2381250</wp:posOffset>
                </wp:positionH>
                <wp:positionV relativeFrom="paragraph">
                  <wp:posOffset>181610</wp:posOffset>
                </wp:positionV>
                <wp:extent cx="807720" cy="419100"/>
                <wp:effectExtent l="0" t="0" r="11430" b="19050"/>
                <wp:wrapNone/>
                <wp:docPr id="1843326013" name="Rectángulo 3"/>
                <wp:cNvGraphicFramePr/>
                <a:graphic xmlns:a="http://schemas.openxmlformats.org/drawingml/2006/main">
                  <a:graphicData uri="http://schemas.microsoft.com/office/word/2010/wordprocessingShape">
                    <wps:wsp>
                      <wps:cNvSpPr/>
                      <wps:spPr>
                        <a:xfrm>
                          <a:off x="0" y="0"/>
                          <a:ext cx="807720" cy="419100"/>
                        </a:xfrm>
                        <a:prstGeom prst="rect">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2531C422" w14:textId="77777777" w:rsidR="002151A5" w:rsidRPr="008B2B4E" w:rsidRDefault="002151A5" w:rsidP="002151A5">
                            <w:pPr>
                              <w:jc w:val="center"/>
                              <w:rPr>
                                <w:color w:val="000000" w:themeColor="text1"/>
                              </w:rPr>
                            </w:pPr>
                            <w:r w:rsidRPr="008B2B4E">
                              <w:rPr>
                                <w:color w:val="000000" w:themeColor="text1"/>
                              </w:rPr>
                              <w:t xml:space="preserve">Clic aquí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49B2F2" id="_x0000_s1028" style="position:absolute;left:0;text-align:left;margin-left:187.5pt;margin-top:14.3pt;width:63.6pt;height:33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" fillcolor="white [3212]" strokecolor="black [3213]" strokeweight="1pt">
                <v:textbox>
                  <w:txbxContent>
                    <w:p w14:paraId="2531C422" w14:textId="77777777" w:rsidR="002151A5" w:rsidRPr="008B2B4E" w:rsidRDefault="002151A5" w:rsidP="002151A5">
                      <w:pPr>
                        <w:jc w:val="center"/>
                        <w:rPr>
                          <w:color w:val="000000" w:themeColor="text1"/>
                        </w:rPr>
                      </w:pPr>
                      <w:r w:rsidRPr="008B2B4E">
                        <w:rPr>
                          <w:color w:val="000000" w:themeColor="text1"/>
                        </w:rPr>
                        <w:t xml:space="preserve">Clic aquí </w:t>
                      </w:r>
                    </w:p>
                  </w:txbxContent>
                </v:textbox>
              </v:rect>
            </w:pict>
          </mc:Fallback>
        </mc:AlternateContent>
      </w:r>
    </w:p>
    <w:p w14:paraId="1C8C2DE0" w14:textId="14DBFEE3" w:rsidR="002D475E" w:rsidRDefault="002D475E" w:rsidP="002D475E">
      <w:pPr>
        <w:jc w:val="both"/>
        <w:rPr>
          <w:rFonts w:asciiTheme="minorHAnsi" w:hAnsiTheme="minorHAnsi" w:cstheme="minorHAnsi"/>
        </w:rPr>
      </w:pPr>
    </w:p>
    <w:p w14:paraId="53B2DD0E" w14:textId="564F2E16" w:rsidR="002D475E" w:rsidRDefault="002151A5" w:rsidP="002D475E">
      <w:pPr>
        <w:jc w:val="both"/>
        <w:rPr>
          <w:rFonts w:asciiTheme="minorHAnsi" w:hAnsiTheme="minorHAnsi" w:cstheme="minorHAnsi"/>
        </w:rPr>
      </w:pPr>
      <w:r>
        <w:rPr>
          <w:noProof/>
        </w:rPr>
        <mc:AlternateContent>
          <mc:Choice Requires="wps">
            <w:drawing>
              <wp:anchor distT="0" distB="0" distL="114300" distR="114300" simplePos="0" relativeHeight="251686912" behindDoc="0" locked="0" layoutInCell="1" allowOverlap="1" wp14:anchorId="7C6D25E3" wp14:editId="42BB9708">
                <wp:simplePos x="0" y="0"/>
                <wp:positionH relativeFrom="column">
                  <wp:posOffset>1375410</wp:posOffset>
                </wp:positionH>
                <wp:positionV relativeFrom="paragraph">
                  <wp:posOffset>7620</wp:posOffset>
                </wp:positionV>
                <wp:extent cx="982980" cy="281940"/>
                <wp:effectExtent l="38100" t="0" r="26670" b="80010"/>
                <wp:wrapNone/>
                <wp:docPr id="1507171023" name="Conector recto de flecha 2"/>
                <wp:cNvGraphicFramePr/>
                <a:graphic xmlns:a="http://schemas.openxmlformats.org/drawingml/2006/main">
                  <a:graphicData uri="http://schemas.microsoft.com/office/word/2010/wordprocessingShape">
                    <wps:wsp>
                      <wps:cNvCnPr/>
                      <wps:spPr>
                        <a:xfrm flipH="1">
                          <a:off x="0" y="0"/>
                          <a:ext cx="982980" cy="281940"/>
                        </a:xfrm>
                        <a:prstGeom prst="straightConnector1">
                          <a:avLst/>
                        </a:prstGeom>
                        <a:ln>
                          <a:solidFill>
                            <a:schemeClr val="bg1"/>
                          </a:solidFill>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8CA5AED" id="Conector recto de flecha 2" o:spid="_x0000_s1026" type="#_x0000_t32" style="position:absolute;margin-left:108.3pt;margin-top:.6pt;width:77.4pt;height:22.2pt;flip:x;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" strokecolor="white [3212]" strokeweight="1.5pt">
                <v:stroke endarrow="block" joinstyle="miter"/>
              </v:shape>
            </w:pict>
          </mc:Fallback>
        </mc:AlternateContent>
      </w:r>
      <w:r w:rsidRPr="007F4488">
        <w:rPr>
          <w:noProof/>
        </w:rPr>
        <w:drawing>
          <wp:anchor distT="0" distB="0" distL="114300" distR="114300" simplePos="0" relativeHeight="251680768" behindDoc="0" locked="0" layoutInCell="1" allowOverlap="1" wp14:anchorId="30195BD7" wp14:editId="4EC91003">
            <wp:simplePos x="0" y="0"/>
            <wp:positionH relativeFrom="column">
              <wp:posOffset>693420</wp:posOffset>
            </wp:positionH>
            <wp:positionV relativeFrom="paragraph">
              <wp:posOffset>5715</wp:posOffset>
            </wp:positionV>
            <wp:extent cx="1567815" cy="777240"/>
            <wp:effectExtent l="0" t="0" r="0" b="3810"/>
            <wp:wrapNone/>
            <wp:docPr id="716582614" name="Imagen 1" descr="Imagen que contiene objeto, reloj&#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576432" name="Imagen 1" descr="Imagen que contiene objeto, reloj&#10;&#10;Descripción generada automáticamente"/>
                    <pic:cNvPicPr/>
                  </pic:nvPicPr>
                  <pic:blipFill>
                    <a:blip r:embed="rId12">
                      <a:extLst>
                        <a:ext uri="{28A0092B-C50C-407E-A947-70E740481C1C}">
                          <a14:useLocalDpi xmlns:a14="http://schemas.microsoft.com/office/drawing/2010/main" val="0"/>
                        </a:ext>
                      </a:extLst>
                    </a:blip>
                    <a:stretch>
                      <a:fillRect/>
                    </a:stretch>
                  </pic:blipFill>
                  <pic:spPr>
                    <a:xfrm>
                      <a:off x="0" y="0"/>
                      <a:ext cx="1567815" cy="777240"/>
                    </a:xfrm>
                    <a:prstGeom prst="rect">
                      <a:avLst/>
                    </a:prstGeom>
                  </pic:spPr>
                </pic:pic>
              </a:graphicData>
            </a:graphic>
            <wp14:sizeRelH relativeFrom="page">
              <wp14:pctWidth>0</wp14:pctWidth>
            </wp14:sizeRelH>
            <wp14:sizeRelV relativeFrom="page">
              <wp14:pctHeight>0</wp14:pctHeight>
            </wp14:sizeRelV>
          </wp:anchor>
        </w:drawing>
      </w:r>
    </w:p>
    <w:p w14:paraId="52EE590E" w14:textId="0AEEB576" w:rsidR="002D475E" w:rsidRDefault="002D475E" w:rsidP="002D475E">
      <w:pPr>
        <w:jc w:val="both"/>
        <w:rPr>
          <w:rFonts w:asciiTheme="minorHAnsi" w:hAnsiTheme="minorHAnsi" w:cstheme="minorHAnsi"/>
        </w:rPr>
      </w:pPr>
    </w:p>
    <w:p w14:paraId="274B73C4" w14:textId="37FDEDB9" w:rsidR="002D475E" w:rsidRDefault="002D475E" w:rsidP="002D475E">
      <w:pPr>
        <w:jc w:val="both"/>
        <w:rPr>
          <w:rFonts w:asciiTheme="minorHAnsi" w:hAnsiTheme="minorHAnsi" w:cstheme="minorHAnsi"/>
        </w:rPr>
      </w:pPr>
    </w:p>
    <w:p w14:paraId="16BAD1CB" w14:textId="660B3CAE" w:rsidR="002D475E" w:rsidRDefault="002D475E" w:rsidP="002D475E">
      <w:pPr>
        <w:jc w:val="both"/>
        <w:rPr>
          <w:rFonts w:asciiTheme="minorHAnsi" w:hAnsiTheme="minorHAnsi" w:cstheme="minorHAnsi"/>
        </w:rPr>
      </w:pPr>
    </w:p>
    <w:p w14:paraId="18488ADC" w14:textId="7914DAAC" w:rsidR="002D475E" w:rsidRDefault="002D475E" w:rsidP="002D475E">
      <w:pPr>
        <w:jc w:val="both"/>
        <w:rPr>
          <w:rFonts w:asciiTheme="minorHAnsi" w:hAnsiTheme="minorHAnsi" w:cstheme="minorHAnsi"/>
        </w:rPr>
      </w:pPr>
    </w:p>
    <w:p w14:paraId="57EE4816" w14:textId="65B83BE6" w:rsidR="002D475E" w:rsidRDefault="002D475E" w:rsidP="002D475E">
      <w:pPr>
        <w:jc w:val="both"/>
        <w:rPr>
          <w:rFonts w:asciiTheme="minorHAnsi" w:hAnsiTheme="minorHAnsi" w:cstheme="minorHAnsi"/>
        </w:rPr>
      </w:pPr>
    </w:p>
    <w:p w14:paraId="049E20D8" w14:textId="6614B58A" w:rsidR="002D475E" w:rsidRDefault="002151A5" w:rsidP="002D475E">
      <w:pPr>
        <w:jc w:val="both"/>
        <w:rPr>
          <w:rFonts w:asciiTheme="minorHAnsi" w:hAnsiTheme="minorHAnsi" w:cstheme="minorHAnsi"/>
        </w:rPr>
      </w:pPr>
      <w:r w:rsidRPr="00DE67BD">
        <w:rPr>
          <w:noProof/>
        </w:rPr>
        <w:drawing>
          <wp:anchor distT="0" distB="0" distL="114300" distR="114300" simplePos="0" relativeHeight="251678720" behindDoc="0" locked="0" layoutInCell="1" allowOverlap="1" wp14:anchorId="2B74A491" wp14:editId="3A7A8ED0">
            <wp:simplePos x="0" y="0"/>
            <wp:positionH relativeFrom="margin">
              <wp:posOffset>231140</wp:posOffset>
            </wp:positionH>
            <wp:positionV relativeFrom="paragraph">
              <wp:posOffset>3810</wp:posOffset>
            </wp:positionV>
            <wp:extent cx="5731510" cy="2065020"/>
            <wp:effectExtent l="0" t="0" r="2540" b="0"/>
            <wp:wrapNone/>
            <wp:docPr id="2260810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08103" name=""/>
                    <pic:cNvPicPr/>
                  </pic:nvPicPr>
                  <pic:blipFill rotWithShape="1">
                    <a:blip r:embed="rId15">
                      <a:extLst>
                        <a:ext uri="{28A0092B-C50C-407E-A947-70E740481C1C}">
                          <a14:useLocalDpi xmlns:a14="http://schemas.microsoft.com/office/drawing/2010/main" val="0"/>
                        </a:ext>
                      </a:extLst>
                    </a:blip>
                    <a:srcRect b="9061"/>
                    <a:stretch/>
                  </pic:blipFill>
                  <pic:spPr bwMode="auto">
                    <a:xfrm>
                      <a:off x="0" y="0"/>
                      <a:ext cx="5731510" cy="20650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82816" behindDoc="0" locked="0" layoutInCell="1" allowOverlap="1" wp14:anchorId="0C77FBCF" wp14:editId="60F4A039">
                <wp:simplePos x="0" y="0"/>
                <wp:positionH relativeFrom="column">
                  <wp:posOffset>4968240</wp:posOffset>
                </wp:positionH>
                <wp:positionV relativeFrom="paragraph">
                  <wp:posOffset>38735</wp:posOffset>
                </wp:positionV>
                <wp:extent cx="807720" cy="419100"/>
                <wp:effectExtent l="0" t="0" r="11430" b="19050"/>
                <wp:wrapNone/>
                <wp:docPr id="586751804" name="Rectángulo 3"/>
                <wp:cNvGraphicFramePr/>
                <a:graphic xmlns:a="http://schemas.openxmlformats.org/drawingml/2006/main">
                  <a:graphicData uri="http://schemas.microsoft.com/office/word/2010/wordprocessingShape">
                    <wps:wsp>
                      <wps:cNvSpPr/>
                      <wps:spPr>
                        <a:xfrm>
                          <a:off x="0" y="0"/>
                          <a:ext cx="807720" cy="419100"/>
                        </a:xfrm>
                        <a:prstGeom prst="rect">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2E05AAB" w14:textId="77777777" w:rsidR="002151A5" w:rsidRPr="008B2B4E" w:rsidRDefault="002151A5" w:rsidP="002151A5">
                            <w:pPr>
                              <w:jc w:val="center"/>
                              <w:rPr>
                                <w:color w:val="000000" w:themeColor="text1"/>
                              </w:rPr>
                            </w:pPr>
                            <w:r w:rsidRPr="008B2B4E">
                              <w:rPr>
                                <w:color w:val="000000" w:themeColor="text1"/>
                              </w:rPr>
                              <w:t xml:space="preserve">Clic aquí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77FBCF" id="_x0000_s1029" style="position:absolute;left:0;text-align:left;margin-left:391.2pt;margin-top:3.05pt;width:63.6pt;height:33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" fillcolor="white [3212]" strokecolor="black [3213]" strokeweight="1pt">
                <v:textbox>
                  <w:txbxContent>
                    <w:p w14:paraId="42E05AAB" w14:textId="77777777" w:rsidR="002151A5" w:rsidRPr="008B2B4E" w:rsidRDefault="002151A5" w:rsidP="002151A5">
                      <w:pPr>
                        <w:jc w:val="center"/>
                        <w:rPr>
                          <w:color w:val="000000" w:themeColor="text1"/>
                        </w:rPr>
                      </w:pPr>
                      <w:r w:rsidRPr="008B2B4E">
                        <w:rPr>
                          <w:color w:val="000000" w:themeColor="text1"/>
                        </w:rPr>
                        <w:t xml:space="preserve">Clic aquí </w:t>
                      </w:r>
                    </w:p>
                  </w:txbxContent>
                </v:textbox>
              </v:rect>
            </w:pict>
          </mc:Fallback>
        </mc:AlternateContent>
      </w:r>
    </w:p>
    <w:p w14:paraId="6B0549C1" w14:textId="0F19F2BF" w:rsidR="002D475E" w:rsidRDefault="002D475E" w:rsidP="002D475E">
      <w:pPr>
        <w:jc w:val="both"/>
        <w:rPr>
          <w:rFonts w:asciiTheme="minorHAnsi" w:hAnsiTheme="minorHAnsi" w:cstheme="minorHAnsi"/>
        </w:rPr>
      </w:pPr>
    </w:p>
    <w:p w14:paraId="13BDEC56" w14:textId="116BCE70" w:rsidR="002D475E" w:rsidRDefault="002151A5" w:rsidP="002D475E">
      <w:pPr>
        <w:jc w:val="both"/>
        <w:rPr>
          <w:rFonts w:asciiTheme="minorHAnsi" w:hAnsiTheme="minorHAnsi" w:cstheme="minorHAnsi"/>
        </w:rPr>
      </w:pPr>
      <w:r>
        <w:rPr>
          <w:noProof/>
        </w:rPr>
        <mc:AlternateContent>
          <mc:Choice Requires="wps">
            <w:drawing>
              <wp:anchor distT="0" distB="0" distL="114300" distR="114300" simplePos="0" relativeHeight="251688960" behindDoc="0" locked="0" layoutInCell="1" allowOverlap="1" wp14:anchorId="5324001E" wp14:editId="78090CB8">
                <wp:simplePos x="0" y="0"/>
                <wp:positionH relativeFrom="margin">
                  <wp:posOffset>5284470</wp:posOffset>
                </wp:positionH>
                <wp:positionV relativeFrom="paragraph">
                  <wp:posOffset>66040</wp:posOffset>
                </wp:positionV>
                <wp:extent cx="110490" cy="937260"/>
                <wp:effectExtent l="57150" t="0" r="22860" b="53340"/>
                <wp:wrapNone/>
                <wp:docPr id="783442001" name="Conector recto de flecha 2"/>
                <wp:cNvGraphicFramePr/>
                <a:graphic xmlns:a="http://schemas.openxmlformats.org/drawingml/2006/main">
                  <a:graphicData uri="http://schemas.microsoft.com/office/word/2010/wordprocessingShape">
                    <wps:wsp>
                      <wps:cNvCnPr/>
                      <wps:spPr>
                        <a:xfrm flipH="1">
                          <a:off x="0" y="0"/>
                          <a:ext cx="110490" cy="937260"/>
                        </a:xfrm>
                        <a:prstGeom prst="straightConnector1">
                          <a:avLst/>
                        </a:prstGeom>
                        <a:ln>
                          <a:solidFill>
                            <a:schemeClr val="bg1"/>
                          </a:solidFill>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D4D9BFD" id="Conector recto de flecha 2" o:spid="_x0000_s1026" type="#_x0000_t32" style="position:absolute;margin-left:416.1pt;margin-top:5.2pt;width:8.7pt;height:73.8pt;flip:x;z-index:251688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" strokecolor="white [3212]" strokeweight="1.5pt">
                <v:stroke endarrow="block" joinstyle="miter"/>
                <w10:wrap anchorx="margin"/>
              </v:shape>
            </w:pict>
          </mc:Fallback>
        </mc:AlternateContent>
      </w:r>
    </w:p>
    <w:p w14:paraId="0C2901F9" w14:textId="096CBFEE" w:rsidR="002D475E" w:rsidRDefault="002D475E" w:rsidP="002D475E">
      <w:pPr>
        <w:jc w:val="both"/>
        <w:rPr>
          <w:rFonts w:asciiTheme="minorHAnsi" w:hAnsiTheme="minorHAnsi" w:cstheme="minorHAnsi"/>
        </w:rPr>
      </w:pPr>
    </w:p>
    <w:p w14:paraId="286DF622" w14:textId="24BEE17B" w:rsidR="002D475E" w:rsidRDefault="002D475E" w:rsidP="002D475E">
      <w:pPr>
        <w:jc w:val="both"/>
        <w:rPr>
          <w:rFonts w:asciiTheme="minorHAnsi" w:hAnsiTheme="minorHAnsi" w:cstheme="minorHAnsi"/>
        </w:rPr>
      </w:pPr>
    </w:p>
    <w:p w14:paraId="26373772" w14:textId="076A3B26" w:rsidR="002D475E" w:rsidRDefault="002D475E" w:rsidP="002D475E">
      <w:pPr>
        <w:jc w:val="both"/>
        <w:rPr>
          <w:rFonts w:asciiTheme="minorHAnsi" w:hAnsiTheme="minorHAnsi" w:cstheme="minorHAnsi"/>
        </w:rPr>
      </w:pPr>
    </w:p>
    <w:p w14:paraId="7EDAA0BB" w14:textId="77777777" w:rsidR="002D475E" w:rsidRDefault="002D475E" w:rsidP="002D475E">
      <w:pPr>
        <w:jc w:val="both"/>
        <w:rPr>
          <w:rFonts w:asciiTheme="minorHAnsi" w:hAnsiTheme="minorHAnsi" w:cstheme="minorHAnsi"/>
        </w:rPr>
      </w:pPr>
    </w:p>
    <w:p w14:paraId="7387C8BB" w14:textId="77777777" w:rsidR="002D475E" w:rsidRDefault="002D475E" w:rsidP="002D475E">
      <w:pPr>
        <w:jc w:val="both"/>
        <w:rPr>
          <w:rFonts w:asciiTheme="minorHAnsi" w:hAnsiTheme="minorHAnsi" w:cstheme="minorHAnsi"/>
        </w:rPr>
      </w:pPr>
    </w:p>
    <w:p w14:paraId="3CD65E64" w14:textId="77777777" w:rsidR="002D475E" w:rsidRDefault="002D475E" w:rsidP="002D475E">
      <w:pPr>
        <w:jc w:val="both"/>
        <w:rPr>
          <w:rFonts w:asciiTheme="minorHAnsi" w:hAnsiTheme="minorHAnsi" w:cstheme="minorHAnsi"/>
        </w:rPr>
      </w:pPr>
    </w:p>
    <w:p w14:paraId="3D458AD7" w14:textId="77777777" w:rsidR="002D475E" w:rsidRDefault="002D475E" w:rsidP="002D475E">
      <w:pPr>
        <w:jc w:val="both"/>
        <w:rPr>
          <w:rFonts w:asciiTheme="minorHAnsi" w:hAnsiTheme="minorHAnsi" w:cstheme="minorHAnsi"/>
        </w:rPr>
      </w:pPr>
    </w:p>
    <w:p w14:paraId="12D10541" w14:textId="77777777" w:rsidR="002D475E" w:rsidRPr="002D475E" w:rsidRDefault="002D475E" w:rsidP="002D475E">
      <w:pPr>
        <w:jc w:val="both"/>
        <w:rPr>
          <w:rFonts w:asciiTheme="minorHAnsi" w:hAnsiTheme="minorHAnsi" w:cstheme="minorHAnsi"/>
        </w:rPr>
      </w:pPr>
    </w:p>
    <w:p w14:paraId="7CB0FD89" w14:textId="77777777" w:rsidR="000F4DBD" w:rsidRDefault="000F4DBD" w:rsidP="000F4DBD">
      <w:pPr>
        <w:pStyle w:val="Prrafodelista"/>
        <w:ind w:left="1418"/>
        <w:jc w:val="both"/>
        <w:rPr>
          <w:rFonts w:asciiTheme="minorHAnsi" w:hAnsiTheme="minorHAnsi" w:cstheme="minorHAnsi"/>
          <w:b/>
          <w:bCs/>
        </w:rPr>
      </w:pPr>
    </w:p>
    <w:p w14:paraId="24D29EEF" w14:textId="2779E859" w:rsidR="000F4DBD" w:rsidRDefault="002151A5" w:rsidP="000F4DBD">
      <w:pPr>
        <w:pStyle w:val="Prrafodelista"/>
        <w:numPr>
          <w:ilvl w:val="1"/>
          <w:numId w:val="2"/>
        </w:numPr>
        <w:ind w:left="1418"/>
        <w:jc w:val="both"/>
        <w:rPr>
          <w:rFonts w:asciiTheme="minorHAnsi" w:hAnsiTheme="minorHAnsi" w:cstheme="minorHAnsi"/>
          <w:b/>
          <w:bCs/>
        </w:rPr>
      </w:pPr>
      <w:r>
        <w:rPr>
          <w:rFonts w:asciiTheme="minorHAnsi" w:hAnsiTheme="minorHAnsi" w:cstheme="minorHAnsi"/>
          <w:b/>
          <w:bCs/>
        </w:rPr>
        <w:t>Paso 7</w:t>
      </w:r>
    </w:p>
    <w:p w14:paraId="1E58D465" w14:textId="77777777" w:rsidR="002151A5" w:rsidRPr="002151A5" w:rsidRDefault="002151A5" w:rsidP="002151A5">
      <w:pPr>
        <w:ind w:left="1416"/>
        <w:jc w:val="both"/>
        <w:rPr>
          <w:rFonts w:asciiTheme="minorHAnsi" w:hAnsiTheme="minorHAnsi" w:cstheme="minorHAnsi"/>
        </w:rPr>
      </w:pPr>
      <w:r w:rsidRPr="002151A5">
        <w:rPr>
          <w:rFonts w:asciiTheme="minorHAnsi" w:hAnsiTheme="minorHAnsi" w:cstheme="minorHAnsi"/>
        </w:rPr>
        <w:t>En la pantalla de inicio de Visual Studio 2022, se podrá observar la columna "Tareas iniciales" y el apartado de "Abrir un proyecto o una solución” en la parte superior. Hacer clic en "Abrir un proyecto o una solución" para que se abra el explorador de archivos y luego buscar el proyecto "</w:t>
      </w:r>
      <w:proofErr w:type="spellStart"/>
      <w:r w:rsidRPr="002151A5">
        <w:rPr>
          <w:rFonts w:asciiTheme="minorHAnsi" w:hAnsiTheme="minorHAnsi" w:cstheme="minorHAnsi"/>
        </w:rPr>
        <w:t>SistemaVenta</w:t>
      </w:r>
      <w:proofErr w:type="spellEnd"/>
      <w:r w:rsidRPr="002151A5">
        <w:rPr>
          <w:rFonts w:asciiTheme="minorHAnsi" w:hAnsiTheme="minorHAnsi" w:cstheme="minorHAnsi"/>
        </w:rPr>
        <w:t>".</w:t>
      </w:r>
    </w:p>
    <w:p w14:paraId="45634F9E" w14:textId="6270D99A" w:rsidR="000F4DBD" w:rsidRDefault="000F4DBD" w:rsidP="000F4DBD">
      <w:pPr>
        <w:pStyle w:val="Prrafodelista"/>
        <w:ind w:left="1418"/>
        <w:jc w:val="both"/>
        <w:rPr>
          <w:rFonts w:asciiTheme="minorHAnsi" w:hAnsiTheme="minorHAnsi" w:cstheme="minorHAnsi"/>
        </w:rPr>
      </w:pPr>
    </w:p>
    <w:p w14:paraId="78DED5D8" w14:textId="2DABBE54" w:rsidR="002151A5" w:rsidRDefault="002151A5" w:rsidP="000F4DBD">
      <w:pPr>
        <w:pStyle w:val="Prrafodelista"/>
        <w:ind w:left="1418"/>
        <w:jc w:val="both"/>
        <w:rPr>
          <w:rFonts w:asciiTheme="minorHAnsi" w:hAnsiTheme="minorHAnsi" w:cstheme="minorHAnsi"/>
        </w:rPr>
      </w:pPr>
      <w:r w:rsidRPr="00212B1A">
        <w:rPr>
          <w:noProof/>
        </w:rPr>
        <w:drawing>
          <wp:anchor distT="0" distB="0" distL="114300" distR="114300" simplePos="0" relativeHeight="251691008" behindDoc="0" locked="0" layoutInCell="1" allowOverlap="1" wp14:anchorId="11F02968" wp14:editId="1F2B986E">
            <wp:simplePos x="0" y="0"/>
            <wp:positionH relativeFrom="margin">
              <wp:align>center</wp:align>
            </wp:positionH>
            <wp:positionV relativeFrom="paragraph">
              <wp:posOffset>8255</wp:posOffset>
            </wp:positionV>
            <wp:extent cx="5731510" cy="2543175"/>
            <wp:effectExtent l="0" t="0" r="2540" b="9525"/>
            <wp:wrapNone/>
            <wp:docPr id="410544024"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544024" name="Imagen 1" descr="Captura de pantalla de computadora&#10;&#10;Descripción generada automáticament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2543175"/>
                    </a:xfrm>
                    <a:prstGeom prst="rect">
                      <a:avLst/>
                    </a:prstGeom>
                  </pic:spPr>
                </pic:pic>
              </a:graphicData>
            </a:graphic>
            <wp14:sizeRelH relativeFrom="page">
              <wp14:pctWidth>0</wp14:pctWidth>
            </wp14:sizeRelH>
            <wp14:sizeRelV relativeFrom="page">
              <wp14:pctHeight>0</wp14:pctHeight>
            </wp14:sizeRelV>
          </wp:anchor>
        </w:drawing>
      </w:r>
    </w:p>
    <w:p w14:paraId="0B5BE034" w14:textId="38EDAABF" w:rsidR="002151A5" w:rsidRDefault="002151A5" w:rsidP="000F4DBD">
      <w:pPr>
        <w:pStyle w:val="Prrafodelista"/>
        <w:ind w:left="1418"/>
        <w:jc w:val="both"/>
        <w:rPr>
          <w:rFonts w:asciiTheme="minorHAnsi" w:hAnsiTheme="minorHAnsi" w:cstheme="minorHAnsi"/>
        </w:rPr>
      </w:pPr>
    </w:p>
    <w:p w14:paraId="5CC9220D" w14:textId="1A40CC37" w:rsidR="002151A5" w:rsidRDefault="002151A5" w:rsidP="000F4DBD">
      <w:pPr>
        <w:pStyle w:val="Prrafodelista"/>
        <w:ind w:left="1418"/>
        <w:jc w:val="both"/>
        <w:rPr>
          <w:rFonts w:asciiTheme="minorHAnsi" w:hAnsiTheme="minorHAnsi" w:cstheme="minorHAnsi"/>
        </w:rPr>
      </w:pPr>
    </w:p>
    <w:p w14:paraId="590985E3" w14:textId="77777777" w:rsidR="002151A5" w:rsidRDefault="002151A5" w:rsidP="000F4DBD">
      <w:pPr>
        <w:pStyle w:val="Prrafodelista"/>
        <w:ind w:left="1418"/>
        <w:jc w:val="both"/>
        <w:rPr>
          <w:rFonts w:asciiTheme="minorHAnsi" w:hAnsiTheme="minorHAnsi" w:cstheme="minorHAnsi"/>
        </w:rPr>
      </w:pPr>
    </w:p>
    <w:p w14:paraId="1C58A284" w14:textId="3D241E50" w:rsidR="002151A5" w:rsidRDefault="002151A5" w:rsidP="000F4DBD">
      <w:pPr>
        <w:pStyle w:val="Prrafodelista"/>
        <w:ind w:left="1418"/>
        <w:jc w:val="both"/>
        <w:rPr>
          <w:rFonts w:asciiTheme="minorHAnsi" w:hAnsiTheme="minorHAnsi" w:cstheme="minorHAnsi"/>
        </w:rPr>
      </w:pPr>
    </w:p>
    <w:p w14:paraId="5AF7E51E" w14:textId="77777777" w:rsidR="002151A5" w:rsidRDefault="002151A5" w:rsidP="000F4DBD">
      <w:pPr>
        <w:pStyle w:val="Prrafodelista"/>
        <w:ind w:left="1418"/>
        <w:jc w:val="both"/>
        <w:rPr>
          <w:rFonts w:asciiTheme="minorHAnsi" w:hAnsiTheme="minorHAnsi" w:cstheme="minorHAnsi"/>
        </w:rPr>
      </w:pPr>
    </w:p>
    <w:p w14:paraId="522267D6" w14:textId="77777777" w:rsidR="002151A5" w:rsidRDefault="002151A5" w:rsidP="000F4DBD">
      <w:pPr>
        <w:pStyle w:val="Prrafodelista"/>
        <w:ind w:left="1418"/>
        <w:jc w:val="both"/>
        <w:rPr>
          <w:rFonts w:asciiTheme="minorHAnsi" w:hAnsiTheme="minorHAnsi" w:cstheme="minorHAnsi"/>
        </w:rPr>
      </w:pPr>
    </w:p>
    <w:p w14:paraId="625B98AD" w14:textId="77777777" w:rsidR="002151A5" w:rsidRDefault="002151A5" w:rsidP="000F4DBD">
      <w:pPr>
        <w:pStyle w:val="Prrafodelista"/>
        <w:ind w:left="1418"/>
        <w:jc w:val="both"/>
        <w:rPr>
          <w:rFonts w:asciiTheme="minorHAnsi" w:hAnsiTheme="minorHAnsi" w:cstheme="minorHAnsi"/>
        </w:rPr>
      </w:pPr>
    </w:p>
    <w:p w14:paraId="7F1345F2" w14:textId="77777777" w:rsidR="002151A5" w:rsidRDefault="002151A5" w:rsidP="000F4DBD">
      <w:pPr>
        <w:pStyle w:val="Prrafodelista"/>
        <w:ind w:left="1418"/>
        <w:jc w:val="both"/>
        <w:rPr>
          <w:rFonts w:asciiTheme="minorHAnsi" w:hAnsiTheme="minorHAnsi" w:cstheme="minorHAnsi"/>
        </w:rPr>
      </w:pPr>
    </w:p>
    <w:p w14:paraId="45A5C2B7" w14:textId="77777777" w:rsidR="002151A5" w:rsidRDefault="002151A5" w:rsidP="000F4DBD">
      <w:pPr>
        <w:pStyle w:val="Prrafodelista"/>
        <w:ind w:left="1418"/>
        <w:jc w:val="both"/>
        <w:rPr>
          <w:rFonts w:asciiTheme="minorHAnsi" w:hAnsiTheme="minorHAnsi" w:cstheme="minorHAnsi"/>
        </w:rPr>
      </w:pPr>
    </w:p>
    <w:p w14:paraId="42806450" w14:textId="77777777" w:rsidR="002151A5" w:rsidRDefault="002151A5" w:rsidP="000F4DBD">
      <w:pPr>
        <w:pStyle w:val="Prrafodelista"/>
        <w:ind w:left="1418"/>
        <w:jc w:val="both"/>
        <w:rPr>
          <w:rFonts w:asciiTheme="minorHAnsi" w:hAnsiTheme="minorHAnsi" w:cstheme="minorHAnsi"/>
        </w:rPr>
      </w:pPr>
    </w:p>
    <w:p w14:paraId="3E3A3880" w14:textId="77777777" w:rsidR="002151A5" w:rsidRDefault="002151A5" w:rsidP="000F4DBD">
      <w:pPr>
        <w:pStyle w:val="Prrafodelista"/>
        <w:ind w:left="1418"/>
        <w:jc w:val="both"/>
        <w:rPr>
          <w:rFonts w:asciiTheme="minorHAnsi" w:hAnsiTheme="minorHAnsi" w:cstheme="minorHAnsi"/>
        </w:rPr>
      </w:pPr>
    </w:p>
    <w:p w14:paraId="55C6FD9B" w14:textId="77777777" w:rsidR="002151A5" w:rsidRDefault="002151A5" w:rsidP="000F4DBD">
      <w:pPr>
        <w:pStyle w:val="Prrafodelista"/>
        <w:ind w:left="1418"/>
        <w:jc w:val="both"/>
        <w:rPr>
          <w:rFonts w:asciiTheme="minorHAnsi" w:hAnsiTheme="minorHAnsi" w:cstheme="minorHAnsi"/>
        </w:rPr>
      </w:pPr>
    </w:p>
    <w:p w14:paraId="56B871A6" w14:textId="77777777" w:rsidR="002151A5" w:rsidRDefault="002151A5" w:rsidP="000F4DBD">
      <w:pPr>
        <w:pStyle w:val="Prrafodelista"/>
        <w:ind w:left="1418"/>
        <w:jc w:val="both"/>
        <w:rPr>
          <w:rFonts w:asciiTheme="minorHAnsi" w:hAnsiTheme="minorHAnsi" w:cstheme="minorHAnsi"/>
        </w:rPr>
      </w:pPr>
    </w:p>
    <w:p w14:paraId="5DBE16DB" w14:textId="77777777" w:rsidR="002151A5" w:rsidRPr="002151A5" w:rsidRDefault="002151A5" w:rsidP="002151A5">
      <w:pPr>
        <w:jc w:val="both"/>
        <w:rPr>
          <w:rFonts w:asciiTheme="minorHAnsi" w:hAnsiTheme="minorHAnsi" w:cstheme="minorHAnsi"/>
        </w:rPr>
      </w:pPr>
    </w:p>
    <w:p w14:paraId="386E0045" w14:textId="77777777" w:rsidR="002151A5" w:rsidRDefault="002151A5" w:rsidP="000F4DBD">
      <w:pPr>
        <w:pStyle w:val="Prrafodelista"/>
        <w:ind w:left="1418"/>
        <w:jc w:val="both"/>
        <w:rPr>
          <w:rFonts w:asciiTheme="minorHAnsi" w:hAnsiTheme="minorHAnsi" w:cstheme="minorHAnsi"/>
          <w:b/>
          <w:bCs/>
        </w:rPr>
      </w:pPr>
    </w:p>
    <w:p w14:paraId="34B1A394" w14:textId="39DBCD4F" w:rsidR="000F4DBD" w:rsidRDefault="002151A5" w:rsidP="000F4DBD">
      <w:pPr>
        <w:pStyle w:val="Prrafodelista"/>
        <w:numPr>
          <w:ilvl w:val="1"/>
          <w:numId w:val="2"/>
        </w:numPr>
        <w:ind w:left="1418"/>
        <w:jc w:val="both"/>
        <w:rPr>
          <w:rFonts w:asciiTheme="minorHAnsi" w:hAnsiTheme="minorHAnsi" w:cstheme="minorHAnsi"/>
          <w:b/>
          <w:bCs/>
        </w:rPr>
      </w:pPr>
      <w:r>
        <w:rPr>
          <w:rFonts w:asciiTheme="minorHAnsi" w:hAnsiTheme="minorHAnsi" w:cstheme="minorHAnsi"/>
          <w:b/>
          <w:bCs/>
        </w:rPr>
        <w:t>Paso 8</w:t>
      </w:r>
      <w:r w:rsidR="000F4DBD">
        <w:rPr>
          <w:rFonts w:asciiTheme="minorHAnsi" w:hAnsiTheme="minorHAnsi" w:cstheme="minorHAnsi"/>
          <w:b/>
          <w:bCs/>
        </w:rPr>
        <w:t xml:space="preserve"> </w:t>
      </w:r>
    </w:p>
    <w:p w14:paraId="27C6DCDF" w14:textId="4094EDDC" w:rsidR="002151A5" w:rsidRPr="002151A5" w:rsidRDefault="002151A5" w:rsidP="002151A5">
      <w:pPr>
        <w:ind w:left="1416"/>
        <w:jc w:val="both"/>
        <w:rPr>
          <w:rFonts w:ascii="Calibri" w:hAnsi="Calibri" w:cs="Calibri"/>
        </w:rPr>
      </w:pPr>
      <w:r w:rsidRPr="002151A5">
        <w:rPr>
          <w:rFonts w:ascii="Calibri" w:hAnsi="Calibri" w:cs="Calibri"/>
        </w:rPr>
        <w:t>Dentro de la carpeta del proyecto, buscar el archivo de solución con la extensión “.</w:t>
      </w:r>
      <w:proofErr w:type="spellStart"/>
      <w:r w:rsidRPr="002151A5">
        <w:rPr>
          <w:rFonts w:ascii="Calibri" w:hAnsi="Calibri" w:cs="Calibri"/>
        </w:rPr>
        <w:t>sln</w:t>
      </w:r>
      <w:proofErr w:type="spellEnd"/>
      <w:r w:rsidRPr="002151A5">
        <w:rPr>
          <w:rFonts w:ascii="Calibri" w:hAnsi="Calibri" w:cs="Calibri"/>
        </w:rPr>
        <w:t>” llamado “</w:t>
      </w:r>
      <w:proofErr w:type="spellStart"/>
      <w:r w:rsidRPr="002151A5">
        <w:rPr>
          <w:rFonts w:ascii="Calibri" w:hAnsi="Calibri" w:cs="Calibri"/>
        </w:rPr>
        <w:t>SistemaVenta</w:t>
      </w:r>
      <w:proofErr w:type="spellEnd"/>
      <w:r w:rsidRPr="002151A5">
        <w:rPr>
          <w:rFonts w:ascii="Calibri" w:hAnsi="Calibri" w:cs="Calibri"/>
        </w:rPr>
        <w:t>”, haz clic en él para seleccionarlo. Después de seleccionar el archivo de solución, hacer clic en el botón “Abrir” que aparecerá en la parte inferior de la ventana. Esto cargará el proyecto en Visual Studio 2022.</w:t>
      </w:r>
    </w:p>
    <w:p w14:paraId="04B470EB" w14:textId="490C634C" w:rsidR="000F56E9" w:rsidRDefault="002151A5" w:rsidP="002151A5">
      <w:pPr>
        <w:pStyle w:val="Prrafodelista"/>
        <w:ind w:left="1418"/>
        <w:jc w:val="both"/>
        <w:rPr>
          <w:rFonts w:asciiTheme="minorHAnsi" w:hAnsiTheme="minorHAnsi" w:cstheme="minorHAnsi"/>
        </w:rPr>
      </w:pPr>
      <w:r w:rsidRPr="00A85C40">
        <w:rPr>
          <w:noProof/>
        </w:rPr>
        <w:drawing>
          <wp:anchor distT="0" distB="0" distL="114300" distR="114300" simplePos="0" relativeHeight="251693056" behindDoc="0" locked="0" layoutInCell="1" allowOverlap="1" wp14:anchorId="176A4926" wp14:editId="592FF089">
            <wp:simplePos x="0" y="0"/>
            <wp:positionH relativeFrom="margin">
              <wp:align>center</wp:align>
            </wp:positionH>
            <wp:positionV relativeFrom="paragraph">
              <wp:posOffset>181610</wp:posOffset>
            </wp:positionV>
            <wp:extent cx="5731510" cy="2665095"/>
            <wp:effectExtent l="0" t="0" r="2540" b="1905"/>
            <wp:wrapNone/>
            <wp:docPr id="141667529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675293"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2665095"/>
                    </a:xfrm>
                    <a:prstGeom prst="rect">
                      <a:avLst/>
                    </a:prstGeom>
                  </pic:spPr>
                </pic:pic>
              </a:graphicData>
            </a:graphic>
            <wp14:sizeRelH relativeFrom="page">
              <wp14:pctWidth>0</wp14:pctWidth>
            </wp14:sizeRelH>
            <wp14:sizeRelV relativeFrom="page">
              <wp14:pctHeight>0</wp14:pctHeight>
            </wp14:sizeRelV>
          </wp:anchor>
        </w:drawing>
      </w:r>
    </w:p>
    <w:p w14:paraId="440F65D7" w14:textId="4630612A" w:rsidR="002151A5" w:rsidRDefault="002151A5" w:rsidP="002151A5">
      <w:pPr>
        <w:jc w:val="both"/>
        <w:rPr>
          <w:rFonts w:asciiTheme="minorHAnsi" w:hAnsiTheme="minorHAnsi" w:cstheme="minorHAnsi"/>
        </w:rPr>
      </w:pPr>
    </w:p>
    <w:p w14:paraId="414C2941" w14:textId="4095BDC2" w:rsidR="002151A5" w:rsidRDefault="002151A5" w:rsidP="002151A5">
      <w:pPr>
        <w:jc w:val="both"/>
        <w:rPr>
          <w:rFonts w:asciiTheme="minorHAnsi" w:hAnsiTheme="minorHAnsi" w:cstheme="minorHAnsi"/>
        </w:rPr>
      </w:pPr>
    </w:p>
    <w:p w14:paraId="64EAA77F" w14:textId="77777777" w:rsidR="002151A5" w:rsidRDefault="002151A5" w:rsidP="002151A5">
      <w:pPr>
        <w:jc w:val="both"/>
        <w:rPr>
          <w:rFonts w:asciiTheme="minorHAnsi" w:hAnsiTheme="minorHAnsi" w:cstheme="minorHAnsi"/>
        </w:rPr>
      </w:pPr>
    </w:p>
    <w:p w14:paraId="48442FFC" w14:textId="77777777" w:rsidR="002151A5" w:rsidRDefault="002151A5" w:rsidP="002151A5">
      <w:pPr>
        <w:jc w:val="both"/>
        <w:rPr>
          <w:rFonts w:asciiTheme="minorHAnsi" w:hAnsiTheme="minorHAnsi" w:cstheme="minorHAnsi"/>
        </w:rPr>
      </w:pPr>
    </w:p>
    <w:p w14:paraId="27307ECF" w14:textId="77777777" w:rsidR="002151A5" w:rsidRDefault="002151A5" w:rsidP="002151A5">
      <w:pPr>
        <w:jc w:val="both"/>
        <w:rPr>
          <w:rFonts w:asciiTheme="minorHAnsi" w:hAnsiTheme="minorHAnsi" w:cstheme="minorHAnsi"/>
        </w:rPr>
      </w:pPr>
    </w:p>
    <w:p w14:paraId="7EB82226" w14:textId="77777777" w:rsidR="002151A5" w:rsidRDefault="002151A5" w:rsidP="002151A5">
      <w:pPr>
        <w:jc w:val="both"/>
        <w:rPr>
          <w:rFonts w:asciiTheme="minorHAnsi" w:hAnsiTheme="minorHAnsi" w:cstheme="minorHAnsi"/>
        </w:rPr>
      </w:pPr>
    </w:p>
    <w:p w14:paraId="5B4CDB3C" w14:textId="77777777" w:rsidR="002151A5" w:rsidRDefault="002151A5" w:rsidP="002151A5">
      <w:pPr>
        <w:jc w:val="both"/>
        <w:rPr>
          <w:rFonts w:asciiTheme="minorHAnsi" w:hAnsiTheme="minorHAnsi" w:cstheme="minorHAnsi"/>
        </w:rPr>
      </w:pPr>
    </w:p>
    <w:p w14:paraId="02899268" w14:textId="77777777" w:rsidR="002151A5" w:rsidRDefault="002151A5" w:rsidP="002151A5">
      <w:pPr>
        <w:jc w:val="both"/>
        <w:rPr>
          <w:rFonts w:asciiTheme="minorHAnsi" w:hAnsiTheme="minorHAnsi" w:cstheme="minorHAnsi"/>
        </w:rPr>
      </w:pPr>
    </w:p>
    <w:p w14:paraId="23124763" w14:textId="77777777" w:rsidR="002151A5" w:rsidRDefault="002151A5" w:rsidP="002151A5">
      <w:pPr>
        <w:jc w:val="both"/>
        <w:rPr>
          <w:rFonts w:asciiTheme="minorHAnsi" w:hAnsiTheme="minorHAnsi" w:cstheme="minorHAnsi"/>
        </w:rPr>
      </w:pPr>
    </w:p>
    <w:p w14:paraId="0E1EE35C" w14:textId="77777777" w:rsidR="002151A5" w:rsidRDefault="002151A5" w:rsidP="002151A5">
      <w:pPr>
        <w:jc w:val="both"/>
        <w:rPr>
          <w:rFonts w:asciiTheme="minorHAnsi" w:hAnsiTheme="minorHAnsi" w:cstheme="minorHAnsi"/>
        </w:rPr>
      </w:pPr>
    </w:p>
    <w:p w14:paraId="249FFE1F" w14:textId="77777777" w:rsidR="002151A5" w:rsidRDefault="002151A5" w:rsidP="002151A5">
      <w:pPr>
        <w:jc w:val="both"/>
        <w:rPr>
          <w:rFonts w:asciiTheme="minorHAnsi" w:hAnsiTheme="minorHAnsi" w:cstheme="minorHAnsi"/>
        </w:rPr>
      </w:pPr>
    </w:p>
    <w:p w14:paraId="6B1F8B7A" w14:textId="77777777" w:rsidR="002151A5" w:rsidRDefault="002151A5" w:rsidP="002151A5">
      <w:pPr>
        <w:jc w:val="both"/>
        <w:rPr>
          <w:rFonts w:asciiTheme="minorHAnsi" w:hAnsiTheme="minorHAnsi" w:cstheme="minorHAnsi"/>
        </w:rPr>
      </w:pPr>
    </w:p>
    <w:p w14:paraId="334F3FE9" w14:textId="77777777" w:rsidR="002151A5" w:rsidRDefault="002151A5" w:rsidP="002151A5">
      <w:pPr>
        <w:jc w:val="both"/>
        <w:rPr>
          <w:rFonts w:asciiTheme="minorHAnsi" w:hAnsiTheme="minorHAnsi" w:cstheme="minorHAnsi"/>
        </w:rPr>
      </w:pPr>
    </w:p>
    <w:p w14:paraId="5F752466" w14:textId="77777777" w:rsidR="002151A5" w:rsidRDefault="002151A5" w:rsidP="002151A5">
      <w:pPr>
        <w:jc w:val="both"/>
        <w:rPr>
          <w:rFonts w:asciiTheme="minorHAnsi" w:hAnsiTheme="minorHAnsi" w:cstheme="minorHAnsi"/>
        </w:rPr>
      </w:pPr>
    </w:p>
    <w:p w14:paraId="40DAF0C2" w14:textId="77777777" w:rsidR="002151A5" w:rsidRPr="002151A5" w:rsidRDefault="002151A5" w:rsidP="002151A5">
      <w:pPr>
        <w:jc w:val="both"/>
        <w:rPr>
          <w:rFonts w:asciiTheme="minorHAnsi" w:hAnsiTheme="minorHAnsi" w:cstheme="minorHAnsi"/>
        </w:rPr>
      </w:pPr>
    </w:p>
    <w:p w14:paraId="42F97077" w14:textId="77777777" w:rsidR="000F4DBD" w:rsidRPr="000F56E9" w:rsidRDefault="000F4DBD" w:rsidP="000F56E9">
      <w:pPr>
        <w:jc w:val="both"/>
        <w:rPr>
          <w:rFonts w:asciiTheme="minorHAnsi" w:hAnsiTheme="minorHAnsi" w:cstheme="minorHAnsi"/>
          <w:b/>
          <w:bCs/>
        </w:rPr>
      </w:pPr>
    </w:p>
    <w:p w14:paraId="495893EF" w14:textId="754B2058" w:rsidR="000F4DBD" w:rsidRDefault="002151A5" w:rsidP="000F4DBD">
      <w:pPr>
        <w:pStyle w:val="Prrafodelista"/>
        <w:numPr>
          <w:ilvl w:val="1"/>
          <w:numId w:val="2"/>
        </w:numPr>
        <w:ind w:left="1418"/>
        <w:jc w:val="both"/>
        <w:rPr>
          <w:rFonts w:asciiTheme="minorHAnsi" w:hAnsiTheme="minorHAnsi" w:cstheme="minorHAnsi"/>
          <w:b/>
          <w:bCs/>
        </w:rPr>
      </w:pPr>
      <w:r>
        <w:rPr>
          <w:rFonts w:asciiTheme="minorHAnsi" w:hAnsiTheme="minorHAnsi" w:cstheme="minorHAnsi"/>
          <w:b/>
          <w:bCs/>
        </w:rPr>
        <w:t>Paso 9</w:t>
      </w:r>
    </w:p>
    <w:p w14:paraId="06C1A96F" w14:textId="61911C15" w:rsidR="002151A5" w:rsidRPr="002151A5" w:rsidRDefault="002151A5" w:rsidP="002151A5">
      <w:pPr>
        <w:ind w:left="1416"/>
        <w:jc w:val="both"/>
        <w:rPr>
          <w:rFonts w:asciiTheme="minorHAnsi" w:hAnsiTheme="minorHAnsi" w:cstheme="minorHAnsi"/>
        </w:rPr>
      </w:pPr>
      <w:r w:rsidRPr="002151A5">
        <w:rPr>
          <w:rFonts w:asciiTheme="minorHAnsi" w:hAnsiTheme="minorHAnsi" w:cstheme="minorHAnsi"/>
        </w:rPr>
        <w:t xml:space="preserve">Una vez cargado, se puede ver la estructura de la solución en el panel "Explorador de soluciones" en el lado derecho de la ventana de Visual Studio. Aquí se encontrará las diferentes capas del proyecto, como la </w:t>
      </w:r>
      <w:proofErr w:type="spellStart"/>
      <w:r w:rsidRPr="002151A5">
        <w:rPr>
          <w:rFonts w:asciiTheme="minorHAnsi" w:hAnsiTheme="minorHAnsi" w:cstheme="minorHAnsi"/>
        </w:rPr>
        <w:t>CapaPresentacion</w:t>
      </w:r>
      <w:proofErr w:type="spellEnd"/>
      <w:r w:rsidRPr="002151A5">
        <w:rPr>
          <w:rFonts w:asciiTheme="minorHAnsi" w:hAnsiTheme="minorHAnsi" w:cstheme="minorHAnsi"/>
        </w:rPr>
        <w:t xml:space="preserve"> “</w:t>
      </w:r>
      <w:proofErr w:type="spellStart"/>
      <w:r w:rsidRPr="002151A5">
        <w:rPr>
          <w:rFonts w:asciiTheme="minorHAnsi" w:hAnsiTheme="minorHAnsi" w:cstheme="minorHAnsi"/>
        </w:rPr>
        <w:t>Presentacion</w:t>
      </w:r>
      <w:proofErr w:type="spellEnd"/>
      <w:r w:rsidRPr="002151A5">
        <w:rPr>
          <w:rFonts w:asciiTheme="minorHAnsi" w:hAnsiTheme="minorHAnsi" w:cstheme="minorHAnsi"/>
        </w:rPr>
        <w:t xml:space="preserve">”, la capa </w:t>
      </w:r>
      <w:proofErr w:type="spellStart"/>
      <w:r w:rsidRPr="002151A5">
        <w:rPr>
          <w:rFonts w:asciiTheme="minorHAnsi" w:hAnsiTheme="minorHAnsi" w:cstheme="minorHAnsi"/>
        </w:rPr>
        <w:t>CapaNegocio</w:t>
      </w:r>
      <w:proofErr w:type="spellEnd"/>
      <w:r w:rsidRPr="002151A5">
        <w:rPr>
          <w:rFonts w:asciiTheme="minorHAnsi" w:hAnsiTheme="minorHAnsi" w:cstheme="minorHAnsi"/>
        </w:rPr>
        <w:t xml:space="preserve"> “Negocios” y la capa </w:t>
      </w:r>
      <w:proofErr w:type="spellStart"/>
      <w:r w:rsidRPr="002151A5">
        <w:rPr>
          <w:rFonts w:asciiTheme="minorHAnsi" w:hAnsiTheme="minorHAnsi" w:cstheme="minorHAnsi"/>
        </w:rPr>
        <w:t>CapaDatos</w:t>
      </w:r>
      <w:proofErr w:type="spellEnd"/>
      <w:r w:rsidRPr="002151A5">
        <w:rPr>
          <w:rFonts w:asciiTheme="minorHAnsi" w:hAnsiTheme="minorHAnsi" w:cstheme="minorHAnsi"/>
        </w:rPr>
        <w:t xml:space="preserve"> “Datos”.</w:t>
      </w:r>
    </w:p>
    <w:p w14:paraId="772D7BA9" w14:textId="5E5BE734" w:rsidR="000F56E9" w:rsidRPr="000F4DBD" w:rsidRDefault="000F56E9" w:rsidP="000F56E9">
      <w:pPr>
        <w:pStyle w:val="Prrafodelista"/>
        <w:ind w:left="1418"/>
        <w:jc w:val="both"/>
        <w:rPr>
          <w:rFonts w:asciiTheme="minorHAnsi" w:hAnsiTheme="minorHAnsi" w:cstheme="minorHAnsi"/>
        </w:rPr>
      </w:pPr>
    </w:p>
    <w:p w14:paraId="26EDF530" w14:textId="24AE468E" w:rsidR="000F56E9" w:rsidRPr="000F4DBD" w:rsidRDefault="002151A5" w:rsidP="000F56E9">
      <w:pPr>
        <w:jc w:val="both"/>
        <w:rPr>
          <w:rFonts w:asciiTheme="minorHAnsi" w:hAnsiTheme="minorHAnsi" w:cstheme="minorHAnsi"/>
          <w:b/>
          <w:bCs/>
        </w:rPr>
      </w:pPr>
      <w:r w:rsidRPr="004176D9">
        <w:rPr>
          <w:noProof/>
        </w:rPr>
        <w:drawing>
          <wp:anchor distT="0" distB="0" distL="114300" distR="114300" simplePos="0" relativeHeight="251695104" behindDoc="0" locked="0" layoutInCell="1" allowOverlap="1" wp14:anchorId="7A659BE2" wp14:editId="7CA6A782">
            <wp:simplePos x="0" y="0"/>
            <wp:positionH relativeFrom="margin">
              <wp:align>center</wp:align>
            </wp:positionH>
            <wp:positionV relativeFrom="paragraph">
              <wp:posOffset>125730</wp:posOffset>
            </wp:positionV>
            <wp:extent cx="2057400" cy="2657750"/>
            <wp:effectExtent l="0" t="0" r="0" b="9525"/>
            <wp:wrapNone/>
            <wp:docPr id="1081388191"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388191" name="Imagen 1" descr="Captura de pantalla de computadora&#10;&#10;Descripción generada automáticamente"/>
                    <pic:cNvPicPr/>
                  </pic:nvPicPr>
                  <pic:blipFill rotWithShape="1">
                    <a:blip r:embed="rId18" cstate="print">
                      <a:extLst>
                        <a:ext uri="{28A0092B-C50C-407E-A947-70E740481C1C}">
                          <a14:useLocalDpi xmlns:a14="http://schemas.microsoft.com/office/drawing/2010/main" val="0"/>
                        </a:ext>
                      </a:extLst>
                    </a:blip>
                    <a:srcRect l="80522" b="38719"/>
                    <a:stretch/>
                  </pic:blipFill>
                  <pic:spPr bwMode="auto">
                    <a:xfrm>
                      <a:off x="0" y="0"/>
                      <a:ext cx="2057400" cy="26577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475A3C4" w14:textId="77777777" w:rsidR="002151A5" w:rsidRDefault="002151A5" w:rsidP="002151A5">
      <w:pPr>
        <w:jc w:val="both"/>
        <w:rPr>
          <w:rFonts w:asciiTheme="minorHAnsi" w:hAnsiTheme="minorHAnsi" w:cstheme="minorHAnsi"/>
        </w:rPr>
      </w:pPr>
    </w:p>
    <w:p w14:paraId="287DB151" w14:textId="2970FA2D" w:rsidR="002151A5" w:rsidRDefault="002151A5" w:rsidP="002151A5">
      <w:pPr>
        <w:jc w:val="both"/>
        <w:rPr>
          <w:rFonts w:asciiTheme="minorHAnsi" w:hAnsiTheme="minorHAnsi" w:cstheme="minorHAnsi"/>
        </w:rPr>
      </w:pPr>
    </w:p>
    <w:p w14:paraId="48E30041" w14:textId="7B345278" w:rsidR="002151A5" w:rsidRDefault="002151A5" w:rsidP="002151A5">
      <w:pPr>
        <w:jc w:val="both"/>
        <w:rPr>
          <w:rFonts w:asciiTheme="minorHAnsi" w:hAnsiTheme="minorHAnsi" w:cstheme="minorHAnsi"/>
        </w:rPr>
      </w:pPr>
    </w:p>
    <w:p w14:paraId="1C65A0EC" w14:textId="76986915" w:rsidR="002151A5" w:rsidRDefault="002151A5" w:rsidP="002151A5">
      <w:pPr>
        <w:jc w:val="both"/>
        <w:rPr>
          <w:rFonts w:asciiTheme="minorHAnsi" w:hAnsiTheme="minorHAnsi" w:cstheme="minorHAnsi"/>
        </w:rPr>
      </w:pPr>
    </w:p>
    <w:p w14:paraId="5123F47A" w14:textId="308BD96F" w:rsidR="002151A5" w:rsidRDefault="002151A5" w:rsidP="002151A5">
      <w:pPr>
        <w:jc w:val="both"/>
        <w:rPr>
          <w:rFonts w:asciiTheme="minorHAnsi" w:hAnsiTheme="minorHAnsi" w:cstheme="minorHAnsi"/>
        </w:rPr>
      </w:pPr>
    </w:p>
    <w:p w14:paraId="6395DB7F" w14:textId="58112466" w:rsidR="002151A5" w:rsidRDefault="002151A5" w:rsidP="002151A5">
      <w:pPr>
        <w:jc w:val="both"/>
        <w:rPr>
          <w:rFonts w:asciiTheme="minorHAnsi" w:hAnsiTheme="minorHAnsi" w:cstheme="minorHAnsi"/>
        </w:rPr>
      </w:pPr>
    </w:p>
    <w:p w14:paraId="6A2BB0FD" w14:textId="77777777" w:rsidR="002151A5" w:rsidRDefault="002151A5" w:rsidP="002151A5">
      <w:pPr>
        <w:jc w:val="both"/>
        <w:rPr>
          <w:rFonts w:asciiTheme="minorHAnsi" w:hAnsiTheme="minorHAnsi" w:cstheme="minorHAnsi"/>
        </w:rPr>
      </w:pPr>
    </w:p>
    <w:p w14:paraId="7724EC3E" w14:textId="77777777" w:rsidR="002151A5" w:rsidRDefault="002151A5" w:rsidP="002151A5">
      <w:pPr>
        <w:jc w:val="both"/>
        <w:rPr>
          <w:rFonts w:asciiTheme="minorHAnsi" w:hAnsiTheme="minorHAnsi" w:cstheme="minorHAnsi"/>
        </w:rPr>
      </w:pPr>
    </w:p>
    <w:p w14:paraId="1F7D4D1A" w14:textId="77777777" w:rsidR="002151A5" w:rsidRDefault="002151A5" w:rsidP="002151A5">
      <w:pPr>
        <w:jc w:val="both"/>
        <w:rPr>
          <w:rFonts w:asciiTheme="minorHAnsi" w:hAnsiTheme="minorHAnsi" w:cstheme="minorHAnsi"/>
        </w:rPr>
      </w:pPr>
    </w:p>
    <w:p w14:paraId="16242F59" w14:textId="77777777" w:rsidR="002151A5" w:rsidRDefault="002151A5" w:rsidP="002151A5">
      <w:pPr>
        <w:jc w:val="both"/>
        <w:rPr>
          <w:rFonts w:asciiTheme="minorHAnsi" w:hAnsiTheme="minorHAnsi" w:cstheme="minorHAnsi"/>
        </w:rPr>
      </w:pPr>
    </w:p>
    <w:p w14:paraId="7BDF19B0" w14:textId="77777777" w:rsidR="002151A5" w:rsidRDefault="002151A5" w:rsidP="002151A5">
      <w:pPr>
        <w:jc w:val="both"/>
        <w:rPr>
          <w:rFonts w:asciiTheme="minorHAnsi" w:hAnsiTheme="minorHAnsi" w:cstheme="minorHAnsi"/>
        </w:rPr>
      </w:pPr>
    </w:p>
    <w:p w14:paraId="6B93C20A" w14:textId="77777777" w:rsidR="002151A5" w:rsidRDefault="002151A5" w:rsidP="002151A5">
      <w:pPr>
        <w:jc w:val="both"/>
        <w:rPr>
          <w:rFonts w:asciiTheme="minorHAnsi" w:hAnsiTheme="minorHAnsi" w:cstheme="minorHAnsi"/>
        </w:rPr>
      </w:pPr>
    </w:p>
    <w:p w14:paraId="5C723326" w14:textId="77777777" w:rsidR="002151A5" w:rsidRDefault="002151A5" w:rsidP="002151A5">
      <w:pPr>
        <w:jc w:val="both"/>
        <w:rPr>
          <w:rFonts w:asciiTheme="minorHAnsi" w:hAnsiTheme="minorHAnsi" w:cstheme="minorHAnsi"/>
        </w:rPr>
      </w:pPr>
    </w:p>
    <w:p w14:paraId="23E934B6" w14:textId="77777777" w:rsidR="002151A5" w:rsidRDefault="002151A5" w:rsidP="002151A5">
      <w:pPr>
        <w:jc w:val="both"/>
        <w:rPr>
          <w:rFonts w:asciiTheme="minorHAnsi" w:hAnsiTheme="minorHAnsi" w:cstheme="minorHAnsi"/>
        </w:rPr>
      </w:pPr>
    </w:p>
    <w:p w14:paraId="1278B23F" w14:textId="77777777" w:rsidR="002151A5" w:rsidRDefault="002151A5" w:rsidP="002151A5">
      <w:pPr>
        <w:jc w:val="both"/>
        <w:rPr>
          <w:rFonts w:asciiTheme="minorHAnsi" w:hAnsiTheme="minorHAnsi" w:cstheme="minorHAnsi"/>
        </w:rPr>
      </w:pPr>
    </w:p>
    <w:p w14:paraId="259D381B" w14:textId="77777777" w:rsidR="002151A5" w:rsidRDefault="002151A5" w:rsidP="002151A5">
      <w:pPr>
        <w:jc w:val="both"/>
        <w:rPr>
          <w:rFonts w:asciiTheme="minorHAnsi" w:hAnsiTheme="minorHAnsi" w:cstheme="minorHAnsi"/>
        </w:rPr>
      </w:pPr>
    </w:p>
    <w:p w14:paraId="52555A67" w14:textId="77777777" w:rsidR="002151A5" w:rsidRPr="002151A5" w:rsidRDefault="002151A5" w:rsidP="002151A5">
      <w:pPr>
        <w:jc w:val="both"/>
        <w:rPr>
          <w:rFonts w:asciiTheme="minorHAnsi" w:hAnsiTheme="minorHAnsi" w:cstheme="minorHAnsi"/>
        </w:rPr>
      </w:pPr>
    </w:p>
    <w:p w14:paraId="66598D88" w14:textId="77777777" w:rsidR="000F4DBD" w:rsidRPr="000F4DBD" w:rsidRDefault="000F4DBD" w:rsidP="000F4DBD">
      <w:pPr>
        <w:pStyle w:val="Prrafodelista"/>
        <w:rPr>
          <w:rFonts w:asciiTheme="minorHAnsi" w:hAnsiTheme="minorHAnsi" w:cstheme="minorHAnsi"/>
          <w:b/>
          <w:bCs/>
        </w:rPr>
      </w:pPr>
    </w:p>
    <w:p w14:paraId="50C66690" w14:textId="0D3AB7BA" w:rsidR="000F4DBD" w:rsidRDefault="00DC7B49" w:rsidP="000F4DBD">
      <w:pPr>
        <w:pStyle w:val="Prrafodelista"/>
        <w:numPr>
          <w:ilvl w:val="1"/>
          <w:numId w:val="2"/>
        </w:numPr>
        <w:ind w:left="1418"/>
        <w:jc w:val="both"/>
        <w:rPr>
          <w:rFonts w:asciiTheme="minorHAnsi" w:hAnsiTheme="minorHAnsi" w:cstheme="minorHAnsi"/>
          <w:b/>
          <w:bCs/>
        </w:rPr>
      </w:pPr>
      <w:r>
        <w:rPr>
          <w:rFonts w:asciiTheme="minorHAnsi" w:hAnsiTheme="minorHAnsi" w:cstheme="minorHAnsi"/>
          <w:b/>
          <w:bCs/>
        </w:rPr>
        <w:t>Paso 10</w:t>
      </w:r>
    </w:p>
    <w:p w14:paraId="501A53F8" w14:textId="77777777" w:rsidR="00DC7B49" w:rsidRPr="00DC7B49" w:rsidRDefault="00DC7B49" w:rsidP="00DC7B49">
      <w:pPr>
        <w:ind w:left="1416"/>
        <w:jc w:val="both"/>
        <w:rPr>
          <w:rFonts w:asciiTheme="majorHAnsi" w:hAnsiTheme="majorHAnsi" w:cstheme="majorHAnsi"/>
        </w:rPr>
      </w:pPr>
      <w:r w:rsidRPr="00DC7B49">
        <w:rPr>
          <w:rFonts w:asciiTheme="majorHAnsi" w:hAnsiTheme="majorHAnsi" w:cstheme="majorHAnsi"/>
          <w:lang w:val="es-419"/>
        </w:rPr>
        <w:t xml:space="preserve">Dentro de la </w:t>
      </w:r>
      <w:proofErr w:type="spellStart"/>
      <w:r w:rsidRPr="00DC7B49">
        <w:rPr>
          <w:rFonts w:asciiTheme="majorHAnsi" w:hAnsiTheme="majorHAnsi" w:cstheme="majorHAnsi"/>
          <w:lang w:val="es-419"/>
        </w:rPr>
        <w:t>CapaDatos</w:t>
      </w:r>
      <w:proofErr w:type="spellEnd"/>
      <w:r w:rsidRPr="00DC7B49">
        <w:rPr>
          <w:rFonts w:asciiTheme="majorHAnsi" w:hAnsiTheme="majorHAnsi" w:cstheme="majorHAnsi"/>
          <w:lang w:val="es-419"/>
        </w:rPr>
        <w:t xml:space="preserve"> “Datos”, cambiar la ruta de conexión a la base de datos a nuestra propia ruta de conexión obtenida en el paso 1. Si en tu ruta “Server” hay un "", debes poner dos “\”. Además, asegúrate de que el atributo “</w:t>
      </w:r>
      <w:proofErr w:type="spellStart"/>
      <w:r w:rsidRPr="00DC7B49">
        <w:rPr>
          <w:rFonts w:asciiTheme="majorHAnsi" w:hAnsiTheme="majorHAnsi" w:cstheme="majorHAnsi"/>
          <w:lang w:val="es-419"/>
        </w:rPr>
        <w:t>Database</w:t>
      </w:r>
      <w:proofErr w:type="spellEnd"/>
      <w:r w:rsidRPr="00DC7B49">
        <w:rPr>
          <w:rFonts w:asciiTheme="majorHAnsi" w:hAnsiTheme="majorHAnsi" w:cstheme="majorHAnsi"/>
          <w:lang w:val="es-419"/>
        </w:rPr>
        <w:t>” de la conexión tenga el nombre correcto de la base de datos creada, es decir, “</w:t>
      </w:r>
      <w:proofErr w:type="spellStart"/>
      <w:r w:rsidRPr="00DC7B49">
        <w:rPr>
          <w:rFonts w:asciiTheme="majorHAnsi" w:hAnsiTheme="majorHAnsi" w:cstheme="majorHAnsi"/>
          <w:lang w:val="es-419"/>
        </w:rPr>
        <w:t>Sistema_Ventas</w:t>
      </w:r>
      <w:proofErr w:type="spellEnd"/>
      <w:r w:rsidRPr="00DC7B49">
        <w:rPr>
          <w:rFonts w:asciiTheme="majorHAnsi" w:hAnsiTheme="majorHAnsi" w:cstheme="majorHAnsi"/>
          <w:lang w:val="es-419"/>
        </w:rPr>
        <w:t>”.</w:t>
      </w:r>
    </w:p>
    <w:p w14:paraId="17E92ABE" w14:textId="3B51463F" w:rsidR="000F4DBD" w:rsidRDefault="000F4DBD" w:rsidP="000F4DBD">
      <w:pPr>
        <w:pStyle w:val="Prrafodelista"/>
        <w:rPr>
          <w:rFonts w:asciiTheme="minorHAnsi" w:hAnsiTheme="minorHAnsi" w:cstheme="minorHAnsi"/>
          <w:b/>
          <w:bCs/>
        </w:rPr>
      </w:pPr>
    </w:p>
    <w:p w14:paraId="402E861F" w14:textId="70B95B42" w:rsidR="00DC7B49" w:rsidRDefault="00DC7B49" w:rsidP="000F4DBD">
      <w:pPr>
        <w:pStyle w:val="Prrafodelista"/>
        <w:rPr>
          <w:rFonts w:asciiTheme="minorHAnsi" w:hAnsiTheme="minorHAnsi" w:cstheme="minorHAnsi"/>
          <w:b/>
          <w:bCs/>
        </w:rPr>
      </w:pPr>
      <w:r w:rsidRPr="007A138A">
        <w:rPr>
          <w:noProof/>
          <w:lang w:val="es-419"/>
        </w:rPr>
        <w:drawing>
          <wp:anchor distT="0" distB="0" distL="114300" distR="114300" simplePos="0" relativeHeight="251697152" behindDoc="0" locked="0" layoutInCell="1" allowOverlap="1" wp14:anchorId="6BE27CBA" wp14:editId="11EEEC37">
            <wp:simplePos x="0" y="0"/>
            <wp:positionH relativeFrom="margin">
              <wp:align>center</wp:align>
            </wp:positionH>
            <wp:positionV relativeFrom="paragraph">
              <wp:posOffset>22860</wp:posOffset>
            </wp:positionV>
            <wp:extent cx="5731510" cy="1823720"/>
            <wp:effectExtent l="0" t="0" r="2540" b="5080"/>
            <wp:wrapNone/>
            <wp:docPr id="1072312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3125"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1823720"/>
                    </a:xfrm>
                    <a:prstGeom prst="rect">
                      <a:avLst/>
                    </a:prstGeom>
                  </pic:spPr>
                </pic:pic>
              </a:graphicData>
            </a:graphic>
            <wp14:sizeRelH relativeFrom="page">
              <wp14:pctWidth>0</wp14:pctWidth>
            </wp14:sizeRelH>
            <wp14:sizeRelV relativeFrom="page">
              <wp14:pctHeight>0</wp14:pctHeight>
            </wp14:sizeRelV>
          </wp:anchor>
        </w:drawing>
      </w:r>
    </w:p>
    <w:p w14:paraId="3F2E61F7" w14:textId="605D274B" w:rsidR="00DC7B49" w:rsidRDefault="00DC7B49" w:rsidP="000F4DBD">
      <w:pPr>
        <w:pStyle w:val="Prrafodelista"/>
        <w:rPr>
          <w:rFonts w:asciiTheme="minorHAnsi" w:hAnsiTheme="minorHAnsi" w:cstheme="minorHAnsi"/>
          <w:b/>
          <w:bCs/>
        </w:rPr>
      </w:pPr>
    </w:p>
    <w:p w14:paraId="1A013121" w14:textId="4D4582A8" w:rsidR="00DC7B49" w:rsidRDefault="00DC7B49" w:rsidP="000F4DBD">
      <w:pPr>
        <w:pStyle w:val="Prrafodelista"/>
        <w:rPr>
          <w:rFonts w:asciiTheme="minorHAnsi" w:hAnsiTheme="minorHAnsi" w:cstheme="minorHAnsi"/>
          <w:b/>
          <w:bCs/>
        </w:rPr>
      </w:pPr>
    </w:p>
    <w:p w14:paraId="79030C30" w14:textId="77777777" w:rsidR="00DC7B49" w:rsidRDefault="00DC7B49" w:rsidP="000F4DBD">
      <w:pPr>
        <w:pStyle w:val="Prrafodelista"/>
        <w:rPr>
          <w:rFonts w:asciiTheme="minorHAnsi" w:hAnsiTheme="minorHAnsi" w:cstheme="minorHAnsi"/>
          <w:b/>
          <w:bCs/>
        </w:rPr>
      </w:pPr>
    </w:p>
    <w:p w14:paraId="261EB40E" w14:textId="77777777" w:rsidR="00DC7B49" w:rsidRDefault="00DC7B49" w:rsidP="000F4DBD">
      <w:pPr>
        <w:pStyle w:val="Prrafodelista"/>
        <w:rPr>
          <w:rFonts w:asciiTheme="minorHAnsi" w:hAnsiTheme="minorHAnsi" w:cstheme="minorHAnsi"/>
          <w:b/>
          <w:bCs/>
        </w:rPr>
      </w:pPr>
    </w:p>
    <w:p w14:paraId="0808E7A2" w14:textId="77777777" w:rsidR="00DC7B49" w:rsidRDefault="00DC7B49" w:rsidP="000F4DBD">
      <w:pPr>
        <w:pStyle w:val="Prrafodelista"/>
        <w:rPr>
          <w:rFonts w:asciiTheme="minorHAnsi" w:hAnsiTheme="minorHAnsi" w:cstheme="minorHAnsi"/>
          <w:b/>
          <w:bCs/>
        </w:rPr>
      </w:pPr>
    </w:p>
    <w:p w14:paraId="46A880DD" w14:textId="77777777" w:rsidR="00DC7B49" w:rsidRDefault="00DC7B49" w:rsidP="000F4DBD">
      <w:pPr>
        <w:pStyle w:val="Prrafodelista"/>
        <w:rPr>
          <w:rFonts w:asciiTheme="minorHAnsi" w:hAnsiTheme="minorHAnsi" w:cstheme="minorHAnsi"/>
          <w:b/>
          <w:bCs/>
        </w:rPr>
      </w:pPr>
    </w:p>
    <w:p w14:paraId="01C3DC38" w14:textId="77777777" w:rsidR="00DC7B49" w:rsidRDefault="00DC7B49" w:rsidP="000F4DBD">
      <w:pPr>
        <w:pStyle w:val="Prrafodelista"/>
        <w:rPr>
          <w:rFonts w:asciiTheme="minorHAnsi" w:hAnsiTheme="minorHAnsi" w:cstheme="minorHAnsi"/>
          <w:b/>
          <w:bCs/>
        </w:rPr>
      </w:pPr>
    </w:p>
    <w:p w14:paraId="323FCECD" w14:textId="77777777" w:rsidR="00DC7B49" w:rsidRDefault="00DC7B49" w:rsidP="000F4DBD">
      <w:pPr>
        <w:pStyle w:val="Prrafodelista"/>
        <w:rPr>
          <w:rFonts w:asciiTheme="minorHAnsi" w:hAnsiTheme="minorHAnsi" w:cstheme="minorHAnsi"/>
          <w:b/>
          <w:bCs/>
        </w:rPr>
      </w:pPr>
    </w:p>
    <w:p w14:paraId="3340514E" w14:textId="77777777" w:rsidR="00DC7B49" w:rsidRDefault="00DC7B49" w:rsidP="000F4DBD">
      <w:pPr>
        <w:pStyle w:val="Prrafodelista"/>
        <w:rPr>
          <w:rFonts w:asciiTheme="minorHAnsi" w:hAnsiTheme="minorHAnsi" w:cstheme="minorHAnsi"/>
          <w:b/>
          <w:bCs/>
        </w:rPr>
      </w:pPr>
    </w:p>
    <w:p w14:paraId="2666C82E" w14:textId="77777777" w:rsidR="00DC7B49" w:rsidRPr="000F4DBD" w:rsidRDefault="00DC7B49" w:rsidP="000F4DBD">
      <w:pPr>
        <w:pStyle w:val="Prrafodelista"/>
        <w:rPr>
          <w:rFonts w:asciiTheme="minorHAnsi" w:hAnsiTheme="minorHAnsi" w:cstheme="minorHAnsi"/>
          <w:b/>
          <w:bCs/>
        </w:rPr>
      </w:pPr>
    </w:p>
    <w:p w14:paraId="0114D983" w14:textId="49D2C7A9" w:rsidR="000F4DBD" w:rsidRDefault="00DC7B49" w:rsidP="000F4DBD">
      <w:pPr>
        <w:pStyle w:val="Prrafodelista"/>
        <w:numPr>
          <w:ilvl w:val="1"/>
          <w:numId w:val="2"/>
        </w:numPr>
        <w:ind w:left="1418"/>
        <w:jc w:val="both"/>
        <w:rPr>
          <w:rFonts w:asciiTheme="minorHAnsi" w:hAnsiTheme="minorHAnsi" w:cstheme="minorHAnsi"/>
          <w:b/>
          <w:bCs/>
        </w:rPr>
      </w:pPr>
      <w:r>
        <w:rPr>
          <w:rFonts w:asciiTheme="minorHAnsi" w:hAnsiTheme="minorHAnsi" w:cstheme="minorHAnsi"/>
          <w:b/>
          <w:bCs/>
        </w:rPr>
        <w:t>Paso 1</w:t>
      </w:r>
      <w:r w:rsidR="00CC5943">
        <w:rPr>
          <w:rFonts w:asciiTheme="minorHAnsi" w:hAnsiTheme="minorHAnsi" w:cstheme="minorHAnsi"/>
          <w:b/>
          <w:bCs/>
        </w:rPr>
        <w:t>1</w:t>
      </w:r>
    </w:p>
    <w:p w14:paraId="5275232A" w14:textId="77777777" w:rsidR="00DC7B49" w:rsidRPr="00DC7B49" w:rsidRDefault="00DC7B49" w:rsidP="00DC7B49">
      <w:pPr>
        <w:ind w:left="1416"/>
        <w:jc w:val="both"/>
        <w:rPr>
          <w:rFonts w:asciiTheme="minorHAnsi" w:hAnsiTheme="minorHAnsi" w:cstheme="minorHAnsi"/>
          <w:b/>
          <w:bCs/>
          <w:lang w:val="es-419"/>
        </w:rPr>
      </w:pPr>
      <w:r w:rsidRPr="00DC7B49">
        <w:rPr>
          <w:rFonts w:asciiTheme="minorHAnsi" w:hAnsiTheme="minorHAnsi" w:cstheme="minorHAnsi"/>
        </w:rPr>
        <w:t xml:space="preserve">Una vez que se haya revisado y configurado las capas del proyecto, se podrá compilar y ejecutar el proyecto haciendo clic en el botón "Iniciar" en la barra de herramientas de Visual Studio 2022 o presionando la tecla F5 en el teclado. Esto iniciará la compilación y ejecución del proyecto para probar su funcionalidad. La pantalla de inicio que se mostrará es el </w:t>
      </w:r>
      <w:proofErr w:type="spellStart"/>
      <w:r w:rsidRPr="00DC7B49">
        <w:rPr>
          <w:rFonts w:asciiTheme="minorHAnsi" w:hAnsiTheme="minorHAnsi" w:cstheme="minorHAnsi"/>
        </w:rPr>
        <w:t>login</w:t>
      </w:r>
      <w:proofErr w:type="spellEnd"/>
      <w:r w:rsidRPr="00DC7B49">
        <w:rPr>
          <w:rFonts w:asciiTheme="minorHAnsi" w:hAnsiTheme="minorHAnsi" w:cstheme="minorHAnsi"/>
        </w:rPr>
        <w:t xml:space="preserve"> del sistema, en la que podemos ingresar</w:t>
      </w:r>
      <w:r w:rsidRPr="00DC7B49">
        <w:rPr>
          <w:rFonts w:asciiTheme="minorHAnsi" w:hAnsiTheme="minorHAnsi" w:cstheme="minorHAnsi"/>
          <w:lang w:val="es-419"/>
        </w:rPr>
        <w:t xml:space="preserve"> al programa con los datos correspondientes de la Base de Datos.</w:t>
      </w:r>
    </w:p>
    <w:p w14:paraId="0A029D54" w14:textId="38DEB290" w:rsidR="00A2040A" w:rsidRPr="00DC7B49" w:rsidRDefault="00A2040A" w:rsidP="00A2040A">
      <w:pPr>
        <w:pStyle w:val="Prrafodelista"/>
        <w:ind w:left="1418"/>
        <w:jc w:val="both"/>
        <w:rPr>
          <w:rFonts w:asciiTheme="minorHAnsi" w:hAnsiTheme="minorHAnsi" w:cstheme="minorHAnsi"/>
          <w:lang w:val="es-419"/>
        </w:rPr>
      </w:pPr>
    </w:p>
    <w:p w14:paraId="65B6782F" w14:textId="1CEA00FD" w:rsidR="00A2040A" w:rsidRDefault="00DC7B49" w:rsidP="00A2040A">
      <w:pPr>
        <w:pStyle w:val="Prrafodelista"/>
        <w:ind w:left="1418"/>
        <w:jc w:val="both"/>
        <w:rPr>
          <w:rFonts w:asciiTheme="minorHAnsi" w:hAnsiTheme="minorHAnsi" w:cstheme="minorHAnsi"/>
          <w:b/>
          <w:bCs/>
        </w:rPr>
      </w:pPr>
      <w:r w:rsidRPr="007A138A">
        <w:rPr>
          <w:noProof/>
        </w:rPr>
        <w:drawing>
          <wp:anchor distT="0" distB="0" distL="114300" distR="114300" simplePos="0" relativeHeight="251699200" behindDoc="0" locked="0" layoutInCell="1" allowOverlap="1" wp14:anchorId="61E2EB13" wp14:editId="5834AE52">
            <wp:simplePos x="0" y="0"/>
            <wp:positionH relativeFrom="margin">
              <wp:align>center</wp:align>
            </wp:positionH>
            <wp:positionV relativeFrom="paragraph">
              <wp:posOffset>8890</wp:posOffset>
            </wp:positionV>
            <wp:extent cx="4056976" cy="3169920"/>
            <wp:effectExtent l="0" t="0" r="1270" b="0"/>
            <wp:wrapNone/>
            <wp:docPr id="7822794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27943" name=""/>
                    <pic:cNvPicPr/>
                  </pic:nvPicPr>
                  <pic:blipFill>
                    <a:blip r:embed="rId20">
                      <a:extLst>
                        <a:ext uri="{28A0092B-C50C-407E-A947-70E740481C1C}">
                          <a14:useLocalDpi xmlns:a14="http://schemas.microsoft.com/office/drawing/2010/main" val="0"/>
                        </a:ext>
                      </a:extLst>
                    </a:blip>
                    <a:stretch>
                      <a:fillRect/>
                    </a:stretch>
                  </pic:blipFill>
                  <pic:spPr>
                    <a:xfrm>
                      <a:off x="0" y="0"/>
                      <a:ext cx="4056976" cy="3169920"/>
                    </a:xfrm>
                    <a:prstGeom prst="rect">
                      <a:avLst/>
                    </a:prstGeom>
                  </pic:spPr>
                </pic:pic>
              </a:graphicData>
            </a:graphic>
            <wp14:sizeRelH relativeFrom="page">
              <wp14:pctWidth>0</wp14:pctWidth>
            </wp14:sizeRelH>
            <wp14:sizeRelV relativeFrom="page">
              <wp14:pctHeight>0</wp14:pctHeight>
            </wp14:sizeRelV>
          </wp:anchor>
        </w:drawing>
      </w:r>
    </w:p>
    <w:p w14:paraId="19BDB9E7" w14:textId="0AA71DDA" w:rsidR="00DC7B49" w:rsidRDefault="00DC7B49" w:rsidP="00DC7B49">
      <w:pPr>
        <w:jc w:val="both"/>
        <w:rPr>
          <w:rFonts w:asciiTheme="minorHAnsi" w:hAnsiTheme="minorHAnsi" w:cstheme="minorHAnsi"/>
        </w:rPr>
      </w:pPr>
    </w:p>
    <w:p w14:paraId="630EBAB5" w14:textId="77777777" w:rsidR="00DC7B49" w:rsidRPr="00DC7B49" w:rsidRDefault="00DC7B49" w:rsidP="00DC7B49">
      <w:pPr>
        <w:jc w:val="both"/>
        <w:rPr>
          <w:rFonts w:asciiTheme="minorHAnsi" w:hAnsiTheme="minorHAnsi" w:cstheme="minorHAnsi"/>
        </w:rPr>
      </w:pPr>
    </w:p>
    <w:p w14:paraId="1D7ADCD3" w14:textId="5B4727BF" w:rsidR="00357F19" w:rsidRDefault="00357F19" w:rsidP="00954A10">
      <w:pPr>
        <w:rPr>
          <w:rFonts w:asciiTheme="minorHAnsi" w:hAnsiTheme="minorHAnsi" w:cstheme="minorHAnsi"/>
          <w:b/>
          <w:bCs/>
        </w:rPr>
      </w:pPr>
    </w:p>
    <w:p w14:paraId="49AC1792" w14:textId="7AAEBF33" w:rsidR="00DC7B49" w:rsidRDefault="00DC7B49" w:rsidP="00954A10">
      <w:pPr>
        <w:rPr>
          <w:rFonts w:asciiTheme="minorHAnsi" w:hAnsiTheme="minorHAnsi" w:cstheme="minorHAnsi"/>
          <w:b/>
          <w:bCs/>
        </w:rPr>
      </w:pPr>
    </w:p>
    <w:p w14:paraId="2AF75C21" w14:textId="77777777" w:rsidR="00DC7B49" w:rsidRDefault="00DC7B49" w:rsidP="00954A10">
      <w:pPr>
        <w:rPr>
          <w:rFonts w:asciiTheme="minorHAnsi" w:hAnsiTheme="minorHAnsi" w:cstheme="minorHAnsi"/>
          <w:b/>
          <w:bCs/>
        </w:rPr>
      </w:pPr>
    </w:p>
    <w:p w14:paraId="12368538" w14:textId="77777777" w:rsidR="00DC7B49" w:rsidRDefault="00DC7B49" w:rsidP="00954A10">
      <w:pPr>
        <w:rPr>
          <w:rFonts w:asciiTheme="minorHAnsi" w:hAnsiTheme="minorHAnsi" w:cstheme="minorHAnsi"/>
          <w:b/>
          <w:bCs/>
        </w:rPr>
      </w:pPr>
    </w:p>
    <w:p w14:paraId="5C7583FE" w14:textId="77777777" w:rsidR="00DC7B49" w:rsidRDefault="00DC7B49" w:rsidP="00954A10">
      <w:pPr>
        <w:rPr>
          <w:rFonts w:asciiTheme="minorHAnsi" w:hAnsiTheme="minorHAnsi" w:cstheme="minorHAnsi"/>
          <w:b/>
          <w:bCs/>
        </w:rPr>
      </w:pPr>
    </w:p>
    <w:p w14:paraId="24802D9A" w14:textId="77777777" w:rsidR="00DC7B49" w:rsidRDefault="00DC7B49" w:rsidP="00954A10">
      <w:pPr>
        <w:rPr>
          <w:rFonts w:asciiTheme="minorHAnsi" w:hAnsiTheme="minorHAnsi" w:cstheme="minorHAnsi"/>
          <w:b/>
          <w:bCs/>
        </w:rPr>
      </w:pPr>
    </w:p>
    <w:p w14:paraId="27A47151" w14:textId="77777777" w:rsidR="00DC7B49" w:rsidRDefault="00DC7B49" w:rsidP="00954A10">
      <w:pPr>
        <w:rPr>
          <w:rFonts w:asciiTheme="minorHAnsi" w:hAnsiTheme="minorHAnsi" w:cstheme="minorHAnsi"/>
          <w:b/>
          <w:bCs/>
        </w:rPr>
      </w:pPr>
    </w:p>
    <w:p w14:paraId="7C238853" w14:textId="77777777" w:rsidR="00DC7B49" w:rsidRDefault="00DC7B49" w:rsidP="00954A10">
      <w:pPr>
        <w:rPr>
          <w:rFonts w:asciiTheme="minorHAnsi" w:hAnsiTheme="minorHAnsi" w:cstheme="minorHAnsi"/>
          <w:b/>
          <w:bCs/>
        </w:rPr>
      </w:pPr>
    </w:p>
    <w:p w14:paraId="646B76A2" w14:textId="77777777" w:rsidR="00DC7B49" w:rsidRDefault="00DC7B49" w:rsidP="00954A10">
      <w:pPr>
        <w:rPr>
          <w:rFonts w:asciiTheme="minorHAnsi" w:hAnsiTheme="minorHAnsi" w:cstheme="minorHAnsi"/>
          <w:b/>
          <w:bCs/>
        </w:rPr>
      </w:pPr>
    </w:p>
    <w:p w14:paraId="34D007BB" w14:textId="77777777" w:rsidR="00DC7B49" w:rsidRDefault="00DC7B49" w:rsidP="00954A10">
      <w:pPr>
        <w:rPr>
          <w:rFonts w:asciiTheme="minorHAnsi" w:hAnsiTheme="minorHAnsi" w:cstheme="minorHAnsi"/>
          <w:b/>
          <w:bCs/>
        </w:rPr>
      </w:pPr>
    </w:p>
    <w:p w14:paraId="4CCF5FEF" w14:textId="77777777" w:rsidR="00DC7B49" w:rsidRDefault="00DC7B49" w:rsidP="00954A10">
      <w:pPr>
        <w:rPr>
          <w:rFonts w:asciiTheme="minorHAnsi" w:hAnsiTheme="minorHAnsi" w:cstheme="minorHAnsi"/>
          <w:b/>
          <w:bCs/>
        </w:rPr>
      </w:pPr>
    </w:p>
    <w:p w14:paraId="7D1EAEC6" w14:textId="77777777" w:rsidR="00DC7B49" w:rsidRDefault="00DC7B49" w:rsidP="00954A10">
      <w:pPr>
        <w:rPr>
          <w:rFonts w:asciiTheme="minorHAnsi" w:hAnsiTheme="minorHAnsi" w:cstheme="minorHAnsi"/>
          <w:b/>
          <w:bCs/>
        </w:rPr>
      </w:pPr>
    </w:p>
    <w:p w14:paraId="023FDFC7" w14:textId="77777777" w:rsidR="00DC7B49" w:rsidRDefault="00DC7B49" w:rsidP="00954A10">
      <w:pPr>
        <w:rPr>
          <w:rFonts w:asciiTheme="minorHAnsi" w:hAnsiTheme="minorHAnsi" w:cstheme="minorHAnsi"/>
          <w:b/>
          <w:bCs/>
        </w:rPr>
      </w:pPr>
    </w:p>
    <w:p w14:paraId="170C94C5" w14:textId="77777777" w:rsidR="00DC7B49" w:rsidRDefault="00DC7B49" w:rsidP="00954A10">
      <w:pPr>
        <w:rPr>
          <w:rFonts w:asciiTheme="minorHAnsi" w:hAnsiTheme="minorHAnsi" w:cstheme="minorHAnsi"/>
          <w:b/>
          <w:bCs/>
        </w:rPr>
      </w:pPr>
    </w:p>
    <w:p w14:paraId="0B58A82C" w14:textId="77777777" w:rsidR="00DC7B49" w:rsidRDefault="00DC7B49" w:rsidP="00954A10">
      <w:pPr>
        <w:rPr>
          <w:rFonts w:asciiTheme="minorHAnsi" w:hAnsiTheme="minorHAnsi" w:cstheme="minorHAnsi"/>
          <w:b/>
          <w:bCs/>
        </w:rPr>
      </w:pPr>
    </w:p>
    <w:p w14:paraId="0428990F" w14:textId="77777777" w:rsidR="00DC7B49" w:rsidRDefault="00DC7B49" w:rsidP="00954A10">
      <w:pPr>
        <w:rPr>
          <w:rFonts w:asciiTheme="minorHAnsi" w:hAnsiTheme="minorHAnsi" w:cstheme="minorHAnsi"/>
          <w:b/>
          <w:bCs/>
        </w:rPr>
      </w:pPr>
    </w:p>
    <w:p w14:paraId="0B20239E" w14:textId="77777777" w:rsidR="00DC7B49" w:rsidRDefault="00DC7B49" w:rsidP="00954A10">
      <w:pPr>
        <w:rPr>
          <w:rFonts w:asciiTheme="minorHAnsi" w:hAnsiTheme="minorHAnsi" w:cstheme="minorHAnsi"/>
          <w:b/>
          <w:bCs/>
        </w:rPr>
      </w:pPr>
    </w:p>
    <w:p w14:paraId="2BC7A4D6" w14:textId="77777777" w:rsidR="00DC7B49" w:rsidRPr="00954A10" w:rsidRDefault="00DC7B49" w:rsidP="00954A10">
      <w:pPr>
        <w:rPr>
          <w:rFonts w:asciiTheme="minorHAnsi" w:hAnsiTheme="minorHAnsi" w:cstheme="minorHAnsi"/>
          <w:b/>
          <w:bCs/>
        </w:rPr>
      </w:pPr>
    </w:p>
    <w:p w14:paraId="377BA522" w14:textId="473BC487" w:rsidR="00357F19" w:rsidRDefault="00CC5943" w:rsidP="000F4DBD">
      <w:pPr>
        <w:pStyle w:val="Prrafodelista"/>
        <w:numPr>
          <w:ilvl w:val="1"/>
          <w:numId w:val="2"/>
        </w:numPr>
        <w:ind w:left="1418"/>
        <w:jc w:val="both"/>
        <w:rPr>
          <w:rFonts w:asciiTheme="minorHAnsi" w:hAnsiTheme="minorHAnsi" w:cstheme="minorHAnsi"/>
          <w:b/>
          <w:bCs/>
        </w:rPr>
      </w:pPr>
      <w:r>
        <w:rPr>
          <w:rFonts w:asciiTheme="minorHAnsi" w:hAnsiTheme="minorHAnsi" w:cstheme="minorHAnsi"/>
          <w:b/>
          <w:bCs/>
        </w:rPr>
        <w:t>Paso 12</w:t>
      </w:r>
    </w:p>
    <w:p w14:paraId="2ABC2BB4" w14:textId="77777777" w:rsidR="00524D43" w:rsidRPr="00524D43" w:rsidRDefault="00524D43" w:rsidP="00524D43">
      <w:pPr>
        <w:ind w:left="1416"/>
        <w:jc w:val="both"/>
        <w:rPr>
          <w:rFonts w:asciiTheme="minorHAnsi" w:hAnsiTheme="minorHAnsi" w:cstheme="minorHAnsi"/>
        </w:rPr>
      </w:pPr>
      <w:r w:rsidRPr="00524D43">
        <w:rPr>
          <w:rFonts w:asciiTheme="minorHAnsi" w:hAnsiTheme="minorHAnsi" w:cstheme="minorHAnsi"/>
        </w:rPr>
        <w:t>Una vez que se haya iniciado sesión en el programa, se puede probar sus diferentes funcionalidades para asegurarse de que todo funciona correctamente. También se puede explorar las diferentes opciones y menús para familiarizarte con el software y verificar su correcto funcionamiento.</w:t>
      </w:r>
    </w:p>
    <w:p w14:paraId="62781755" w14:textId="77777777" w:rsidR="00524D43" w:rsidRDefault="00524D43" w:rsidP="00524D43">
      <w:pPr>
        <w:pStyle w:val="Prrafodelista"/>
        <w:ind w:left="1418"/>
        <w:jc w:val="both"/>
        <w:rPr>
          <w:rFonts w:asciiTheme="minorHAnsi" w:hAnsiTheme="minorHAnsi" w:cstheme="minorHAnsi"/>
          <w:b/>
          <w:bCs/>
        </w:rPr>
      </w:pPr>
    </w:p>
    <w:p w14:paraId="083DFC1B" w14:textId="5FCE8068" w:rsidR="00DC7B49" w:rsidRDefault="00524D43" w:rsidP="00DC7B49">
      <w:pPr>
        <w:jc w:val="both"/>
        <w:rPr>
          <w:rFonts w:asciiTheme="minorHAnsi" w:hAnsiTheme="minorHAnsi" w:cstheme="minorHAnsi"/>
          <w:b/>
          <w:bCs/>
        </w:rPr>
      </w:pPr>
      <w:r w:rsidRPr="007A138A">
        <w:rPr>
          <w:noProof/>
        </w:rPr>
        <w:drawing>
          <wp:anchor distT="0" distB="0" distL="114300" distR="114300" simplePos="0" relativeHeight="251701248" behindDoc="0" locked="0" layoutInCell="1" allowOverlap="1" wp14:anchorId="14D79B3A" wp14:editId="1020F432">
            <wp:simplePos x="0" y="0"/>
            <wp:positionH relativeFrom="margin">
              <wp:align>center</wp:align>
            </wp:positionH>
            <wp:positionV relativeFrom="paragraph">
              <wp:posOffset>43815</wp:posOffset>
            </wp:positionV>
            <wp:extent cx="5731510" cy="3468370"/>
            <wp:effectExtent l="0" t="0" r="2540" b="0"/>
            <wp:wrapNone/>
            <wp:docPr id="59874050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740509" name=""/>
                    <pic:cNvPicPr/>
                  </pic:nvPicPr>
                  <pic:blipFill>
                    <a:blip r:embed="rId21">
                      <a:extLst>
                        <a:ext uri="{28A0092B-C50C-407E-A947-70E740481C1C}">
                          <a14:useLocalDpi xmlns:a14="http://schemas.microsoft.com/office/drawing/2010/main" val="0"/>
                        </a:ext>
                      </a:extLst>
                    </a:blip>
                    <a:stretch>
                      <a:fillRect/>
                    </a:stretch>
                  </pic:blipFill>
                  <pic:spPr>
                    <a:xfrm>
                      <a:off x="0" y="0"/>
                      <a:ext cx="5731510" cy="3468370"/>
                    </a:xfrm>
                    <a:prstGeom prst="rect">
                      <a:avLst/>
                    </a:prstGeom>
                  </pic:spPr>
                </pic:pic>
              </a:graphicData>
            </a:graphic>
            <wp14:sizeRelH relativeFrom="page">
              <wp14:pctWidth>0</wp14:pctWidth>
            </wp14:sizeRelH>
            <wp14:sizeRelV relativeFrom="page">
              <wp14:pctHeight>0</wp14:pctHeight>
            </wp14:sizeRelV>
          </wp:anchor>
        </w:drawing>
      </w:r>
    </w:p>
    <w:p w14:paraId="5465D04B" w14:textId="3C6A9477" w:rsidR="00DC7B49" w:rsidRDefault="00DC7B49" w:rsidP="00DC7B49">
      <w:pPr>
        <w:jc w:val="both"/>
        <w:rPr>
          <w:rFonts w:asciiTheme="minorHAnsi" w:hAnsiTheme="minorHAnsi" w:cstheme="minorHAnsi"/>
          <w:b/>
          <w:bCs/>
        </w:rPr>
      </w:pPr>
    </w:p>
    <w:p w14:paraId="26AEF22A" w14:textId="46BFD166" w:rsidR="00DC7B49" w:rsidRDefault="00DC7B49" w:rsidP="00DC7B49">
      <w:pPr>
        <w:jc w:val="both"/>
        <w:rPr>
          <w:rFonts w:asciiTheme="minorHAnsi" w:hAnsiTheme="minorHAnsi" w:cstheme="minorHAnsi"/>
          <w:b/>
          <w:bCs/>
        </w:rPr>
      </w:pPr>
    </w:p>
    <w:p w14:paraId="5A7E324F" w14:textId="77777777" w:rsidR="00DC7B49" w:rsidRDefault="00DC7B49" w:rsidP="00DC7B49">
      <w:pPr>
        <w:jc w:val="both"/>
        <w:rPr>
          <w:rFonts w:asciiTheme="minorHAnsi" w:hAnsiTheme="minorHAnsi" w:cstheme="minorHAnsi"/>
          <w:b/>
          <w:bCs/>
        </w:rPr>
      </w:pPr>
    </w:p>
    <w:p w14:paraId="426E6FDA" w14:textId="77777777" w:rsidR="00524D43" w:rsidRDefault="00524D43" w:rsidP="00DC7B49">
      <w:pPr>
        <w:jc w:val="both"/>
        <w:rPr>
          <w:rFonts w:asciiTheme="minorHAnsi" w:hAnsiTheme="minorHAnsi" w:cstheme="minorHAnsi"/>
          <w:b/>
          <w:bCs/>
        </w:rPr>
      </w:pPr>
    </w:p>
    <w:p w14:paraId="4E7BA896" w14:textId="77777777" w:rsidR="00524D43" w:rsidRDefault="00524D43" w:rsidP="00DC7B49">
      <w:pPr>
        <w:jc w:val="both"/>
        <w:rPr>
          <w:rFonts w:asciiTheme="minorHAnsi" w:hAnsiTheme="minorHAnsi" w:cstheme="minorHAnsi"/>
          <w:b/>
          <w:bCs/>
        </w:rPr>
      </w:pPr>
    </w:p>
    <w:p w14:paraId="7AD31487" w14:textId="77777777" w:rsidR="00524D43" w:rsidRDefault="00524D43" w:rsidP="00DC7B49">
      <w:pPr>
        <w:jc w:val="both"/>
        <w:rPr>
          <w:rFonts w:asciiTheme="minorHAnsi" w:hAnsiTheme="minorHAnsi" w:cstheme="minorHAnsi"/>
          <w:b/>
          <w:bCs/>
        </w:rPr>
      </w:pPr>
    </w:p>
    <w:p w14:paraId="12FF8CF4" w14:textId="77777777" w:rsidR="00524D43" w:rsidRDefault="00524D43" w:rsidP="00DC7B49">
      <w:pPr>
        <w:jc w:val="both"/>
        <w:rPr>
          <w:rFonts w:asciiTheme="minorHAnsi" w:hAnsiTheme="minorHAnsi" w:cstheme="minorHAnsi"/>
          <w:b/>
          <w:bCs/>
        </w:rPr>
      </w:pPr>
    </w:p>
    <w:p w14:paraId="54101C14" w14:textId="77777777" w:rsidR="00524D43" w:rsidRDefault="00524D43" w:rsidP="00DC7B49">
      <w:pPr>
        <w:jc w:val="both"/>
        <w:rPr>
          <w:rFonts w:asciiTheme="minorHAnsi" w:hAnsiTheme="minorHAnsi" w:cstheme="minorHAnsi"/>
          <w:b/>
          <w:bCs/>
        </w:rPr>
      </w:pPr>
    </w:p>
    <w:p w14:paraId="16854A03" w14:textId="77777777" w:rsidR="00524D43" w:rsidRDefault="00524D43" w:rsidP="00DC7B49">
      <w:pPr>
        <w:jc w:val="both"/>
        <w:rPr>
          <w:rFonts w:asciiTheme="minorHAnsi" w:hAnsiTheme="minorHAnsi" w:cstheme="minorHAnsi"/>
          <w:b/>
          <w:bCs/>
        </w:rPr>
      </w:pPr>
    </w:p>
    <w:p w14:paraId="32D5C64F" w14:textId="77777777" w:rsidR="00524D43" w:rsidRDefault="00524D43" w:rsidP="00DC7B49">
      <w:pPr>
        <w:jc w:val="both"/>
        <w:rPr>
          <w:rFonts w:asciiTheme="minorHAnsi" w:hAnsiTheme="minorHAnsi" w:cstheme="minorHAnsi"/>
          <w:b/>
          <w:bCs/>
        </w:rPr>
      </w:pPr>
    </w:p>
    <w:p w14:paraId="12CA369F" w14:textId="77777777" w:rsidR="00524D43" w:rsidRDefault="00524D43" w:rsidP="00DC7B49">
      <w:pPr>
        <w:jc w:val="both"/>
        <w:rPr>
          <w:rFonts w:asciiTheme="minorHAnsi" w:hAnsiTheme="minorHAnsi" w:cstheme="minorHAnsi"/>
          <w:b/>
          <w:bCs/>
        </w:rPr>
      </w:pPr>
    </w:p>
    <w:p w14:paraId="37C269F0" w14:textId="77777777" w:rsidR="00524D43" w:rsidRDefault="00524D43" w:rsidP="00DC7B49">
      <w:pPr>
        <w:jc w:val="both"/>
        <w:rPr>
          <w:rFonts w:asciiTheme="minorHAnsi" w:hAnsiTheme="minorHAnsi" w:cstheme="minorHAnsi"/>
          <w:b/>
          <w:bCs/>
        </w:rPr>
      </w:pPr>
    </w:p>
    <w:p w14:paraId="5E80D8AA" w14:textId="77777777" w:rsidR="00524D43" w:rsidRDefault="00524D43" w:rsidP="00DC7B49">
      <w:pPr>
        <w:jc w:val="both"/>
        <w:rPr>
          <w:rFonts w:asciiTheme="minorHAnsi" w:hAnsiTheme="minorHAnsi" w:cstheme="minorHAnsi"/>
          <w:b/>
          <w:bCs/>
        </w:rPr>
      </w:pPr>
    </w:p>
    <w:p w14:paraId="26959521" w14:textId="77777777" w:rsidR="00524D43" w:rsidRDefault="00524D43" w:rsidP="00DC7B49">
      <w:pPr>
        <w:jc w:val="both"/>
        <w:rPr>
          <w:rFonts w:asciiTheme="minorHAnsi" w:hAnsiTheme="minorHAnsi" w:cstheme="minorHAnsi"/>
          <w:b/>
          <w:bCs/>
        </w:rPr>
      </w:pPr>
    </w:p>
    <w:p w14:paraId="793B5E11" w14:textId="77777777" w:rsidR="00524D43" w:rsidRDefault="00524D43" w:rsidP="00DC7B49">
      <w:pPr>
        <w:jc w:val="both"/>
        <w:rPr>
          <w:rFonts w:asciiTheme="minorHAnsi" w:hAnsiTheme="minorHAnsi" w:cstheme="minorHAnsi"/>
          <w:b/>
          <w:bCs/>
        </w:rPr>
      </w:pPr>
    </w:p>
    <w:p w14:paraId="6155E9F8" w14:textId="77777777" w:rsidR="00524D43" w:rsidRDefault="00524D43" w:rsidP="00DC7B49">
      <w:pPr>
        <w:jc w:val="both"/>
        <w:rPr>
          <w:rFonts w:asciiTheme="minorHAnsi" w:hAnsiTheme="minorHAnsi" w:cstheme="minorHAnsi"/>
          <w:b/>
          <w:bCs/>
        </w:rPr>
      </w:pPr>
    </w:p>
    <w:p w14:paraId="1E6B2F44" w14:textId="77777777" w:rsidR="00524D43" w:rsidRDefault="00524D43" w:rsidP="00DC7B49">
      <w:pPr>
        <w:jc w:val="both"/>
        <w:rPr>
          <w:rFonts w:asciiTheme="minorHAnsi" w:hAnsiTheme="minorHAnsi" w:cstheme="minorHAnsi"/>
          <w:b/>
          <w:bCs/>
        </w:rPr>
      </w:pPr>
    </w:p>
    <w:p w14:paraId="71A0BD22" w14:textId="77777777" w:rsidR="00524D43" w:rsidRDefault="00524D43" w:rsidP="00DC7B49">
      <w:pPr>
        <w:jc w:val="both"/>
        <w:rPr>
          <w:rFonts w:asciiTheme="minorHAnsi" w:hAnsiTheme="minorHAnsi" w:cstheme="minorHAnsi"/>
          <w:b/>
          <w:bCs/>
        </w:rPr>
      </w:pPr>
    </w:p>
    <w:p w14:paraId="27044618" w14:textId="77777777" w:rsidR="00DC7B49" w:rsidRPr="00DC7B49" w:rsidRDefault="00DC7B49" w:rsidP="00DC7B49">
      <w:pPr>
        <w:jc w:val="both"/>
        <w:rPr>
          <w:rFonts w:asciiTheme="minorHAnsi" w:hAnsiTheme="minorHAnsi" w:cstheme="minorHAnsi"/>
          <w:b/>
          <w:bCs/>
        </w:rPr>
      </w:pPr>
    </w:p>
    <w:p w14:paraId="1ADECB08" w14:textId="031E6B0A" w:rsidR="00DC7B49" w:rsidRDefault="00524D43" w:rsidP="000F4DBD">
      <w:pPr>
        <w:pStyle w:val="Prrafodelista"/>
        <w:numPr>
          <w:ilvl w:val="1"/>
          <w:numId w:val="2"/>
        </w:numPr>
        <w:ind w:left="1418"/>
        <w:jc w:val="both"/>
        <w:rPr>
          <w:rFonts w:asciiTheme="minorHAnsi" w:hAnsiTheme="minorHAnsi" w:cstheme="minorHAnsi"/>
          <w:b/>
          <w:bCs/>
        </w:rPr>
      </w:pPr>
      <w:r>
        <w:rPr>
          <w:rFonts w:asciiTheme="minorHAnsi" w:hAnsiTheme="minorHAnsi" w:cstheme="minorHAnsi"/>
          <w:b/>
          <w:bCs/>
        </w:rPr>
        <w:t>Paso 13</w:t>
      </w:r>
    </w:p>
    <w:p w14:paraId="752F4CE1" w14:textId="77777777" w:rsidR="00524D43" w:rsidRPr="00524D43" w:rsidRDefault="00524D43" w:rsidP="00524D43">
      <w:pPr>
        <w:ind w:left="1416"/>
        <w:jc w:val="both"/>
        <w:rPr>
          <w:rFonts w:asciiTheme="minorHAnsi" w:hAnsiTheme="minorHAnsi" w:cstheme="minorHAnsi"/>
        </w:rPr>
      </w:pPr>
      <w:r w:rsidRPr="00524D43">
        <w:rPr>
          <w:rFonts w:asciiTheme="minorHAnsi" w:hAnsiTheme="minorHAnsi" w:cstheme="minorHAnsi"/>
        </w:rPr>
        <w:t>Una vez que hayas terminado de trabajar con el proyecto, puedes cerrar Visual Studio 2022 desde el menú “Archivo” y seleccionando la opción “Salir” o utilizando el atajo de teclado “Alt + F4”.</w:t>
      </w:r>
    </w:p>
    <w:p w14:paraId="40C410B4" w14:textId="448C0A93" w:rsidR="00A2040A" w:rsidRDefault="00524D43" w:rsidP="00524D43">
      <w:pPr>
        <w:pStyle w:val="Prrafodelista"/>
        <w:ind w:left="1418"/>
        <w:jc w:val="both"/>
        <w:rPr>
          <w:rFonts w:asciiTheme="minorHAnsi" w:hAnsiTheme="minorHAnsi" w:cstheme="minorHAnsi"/>
        </w:rPr>
      </w:pPr>
      <w:r w:rsidRPr="00454079">
        <w:rPr>
          <w:b/>
          <w:bCs/>
          <w:noProof/>
        </w:rPr>
        <w:drawing>
          <wp:anchor distT="0" distB="0" distL="114300" distR="114300" simplePos="0" relativeHeight="251703296" behindDoc="0" locked="0" layoutInCell="1" allowOverlap="1" wp14:anchorId="4E4FD9D4" wp14:editId="63629D0D">
            <wp:simplePos x="0" y="0"/>
            <wp:positionH relativeFrom="margin">
              <wp:align>center</wp:align>
            </wp:positionH>
            <wp:positionV relativeFrom="paragraph">
              <wp:posOffset>171450</wp:posOffset>
            </wp:positionV>
            <wp:extent cx="5731510" cy="2398395"/>
            <wp:effectExtent l="0" t="0" r="2540" b="1905"/>
            <wp:wrapNone/>
            <wp:docPr id="157543975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43975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2398395"/>
                    </a:xfrm>
                    <a:prstGeom prst="rect">
                      <a:avLst/>
                    </a:prstGeom>
                  </pic:spPr>
                </pic:pic>
              </a:graphicData>
            </a:graphic>
            <wp14:sizeRelH relativeFrom="page">
              <wp14:pctWidth>0</wp14:pctWidth>
            </wp14:sizeRelH>
            <wp14:sizeRelV relativeFrom="page">
              <wp14:pctHeight>0</wp14:pctHeight>
            </wp14:sizeRelV>
          </wp:anchor>
        </w:drawing>
      </w:r>
    </w:p>
    <w:p w14:paraId="553BC3F9" w14:textId="77777777" w:rsidR="00DC7B49" w:rsidRDefault="00DC7B49" w:rsidP="00DC7B49">
      <w:pPr>
        <w:jc w:val="both"/>
        <w:rPr>
          <w:rFonts w:asciiTheme="minorHAnsi" w:hAnsiTheme="minorHAnsi" w:cstheme="minorHAnsi"/>
        </w:rPr>
      </w:pPr>
    </w:p>
    <w:p w14:paraId="0228F013" w14:textId="0E0087C4" w:rsidR="00DC7B49" w:rsidRDefault="00DC7B49" w:rsidP="00DC7B49">
      <w:pPr>
        <w:jc w:val="both"/>
        <w:rPr>
          <w:rFonts w:asciiTheme="minorHAnsi" w:hAnsiTheme="minorHAnsi" w:cstheme="minorHAnsi"/>
        </w:rPr>
      </w:pPr>
    </w:p>
    <w:p w14:paraId="3AD1FBEC" w14:textId="1018E66E" w:rsidR="00DC7B49" w:rsidRPr="00DC7B49" w:rsidRDefault="00DC7B49" w:rsidP="00DC7B49">
      <w:pPr>
        <w:jc w:val="both"/>
        <w:rPr>
          <w:rFonts w:asciiTheme="minorHAnsi" w:hAnsiTheme="minorHAnsi" w:cstheme="minorHAnsi"/>
        </w:rPr>
      </w:pPr>
    </w:p>
    <w:bookmarkEnd w:id="2"/>
    <w:p w14:paraId="1AF806E2" w14:textId="679B1BF2" w:rsidR="0089244E" w:rsidRDefault="0089244E" w:rsidP="00042C5F">
      <w:pPr>
        <w:tabs>
          <w:tab w:val="left" w:pos="1578"/>
        </w:tabs>
        <w:rPr>
          <w:rFonts w:ascii="Calibri" w:hAnsi="Calibri" w:cs="Calibri"/>
        </w:rPr>
      </w:pPr>
    </w:p>
    <w:sectPr w:rsidR="0089244E">
      <w:headerReference w:type="default" r:id="rId23"/>
      <w:footerReference w:type="default" r:id="rId24"/>
      <w:pgSz w:w="11906" w:h="16838"/>
      <w:pgMar w:top="1440" w:right="1134" w:bottom="1440" w:left="1134" w:header="720" w:footer="720" w:gutter="0"/>
      <w:cols w:space="720"/>
      <w:docGrid w:linePitch="600" w:charSpace="3276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64941D3" w14:textId="77777777" w:rsidR="00A3172C" w:rsidRDefault="00A3172C">
      <w:r>
        <w:separator/>
      </w:r>
    </w:p>
  </w:endnote>
  <w:endnote w:type="continuationSeparator" w:id="0">
    <w:p w14:paraId="48D76617" w14:textId="77777777" w:rsidR="00A3172C" w:rsidRDefault="00A3172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Microsoft YaHei">
    <w:panose1 w:val="020B0503020204020204"/>
    <w:charset w:val="86"/>
    <w:family w:val="swiss"/>
    <w:pitch w:val="variable"/>
    <w:sig w:usb0="80000287" w:usb1="2ACF3C50" w:usb2="00000016" w:usb3="00000000" w:csb0="0004001F" w:csb1="00000000"/>
  </w:font>
  <w:font w:name="Mangal">
    <w:panose1 w:val="00000400000000000000"/>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9B79482" w14:textId="02999A86" w:rsidR="00A3332F" w:rsidRDefault="002127D8">
    <w:pPr>
      <w:pStyle w:val="Piedepgina"/>
      <w:tabs>
        <w:tab w:val="left" w:pos="7560"/>
      </w:tabs>
      <w:rPr>
        <w:rFonts w:ascii="Book Antiqua" w:hAnsi="Book Antiqua" w:cs="Book Antiqua"/>
        <w:b/>
        <w:sz w:val="18"/>
        <w:szCs w:val="18"/>
      </w:rPr>
    </w:pPr>
    <w:r>
      <w:rPr>
        <w:rFonts w:ascii="Book Antiqua" w:hAnsi="Book Antiqua" w:cs="Book Antiqua"/>
        <w:b/>
        <w:noProof/>
        <w:sz w:val="18"/>
        <w:szCs w:val="18"/>
        <w:lang w:eastAsia="es-ES"/>
      </w:rPr>
      <mc:AlternateContent>
        <mc:Choice Requires="wps">
          <w:drawing>
            <wp:anchor distT="0" distB="0" distL="114300" distR="114300" simplePos="0" relativeHeight="251656704" behindDoc="0" locked="0" layoutInCell="1" allowOverlap="1" wp14:anchorId="33900DBE" wp14:editId="4F54C86B">
              <wp:simplePos x="0" y="0"/>
              <wp:positionH relativeFrom="column">
                <wp:posOffset>-129540</wp:posOffset>
              </wp:positionH>
              <wp:positionV relativeFrom="paragraph">
                <wp:posOffset>90170</wp:posOffset>
              </wp:positionV>
              <wp:extent cx="6438900" cy="0"/>
              <wp:effectExtent l="0" t="0" r="0" b="0"/>
              <wp:wrapNone/>
              <wp:docPr id="1" name="AutoShap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38900" cy="0"/>
                      </a:xfrm>
                      <a:prstGeom prst="straightConnector1">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w14:anchorId="00857482" id="_x0000_t32" coordsize="21600,21600" o:spt="32" o:oned="t" path="m,l21600,21600e" filled="f">
              <v:path arrowok="t" fillok="f" o:connecttype="none"/>
              <o:lock v:ext="edit" shapetype="t"/>
            </v:shapetype>
            <v:shape id="AutoShape 6" o:spid="_x0000_s1026" type="#_x0000_t32" style="position:absolute;margin-left:-10.2pt;margin-top:7.1pt;width:507pt;height:0;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" strokeweight="1.5pt">
              <v:shadow color="#868686"/>
            </v:shape>
          </w:pict>
        </mc:Fallback>
      </mc:AlternateContent>
    </w:r>
  </w:p>
  <w:p w14:paraId="32C8FB65" w14:textId="1AAF08AF" w:rsidR="00A3332F" w:rsidRPr="003C470A" w:rsidRDefault="00A3332F">
    <w:pPr>
      <w:pStyle w:val="Piedepgina"/>
      <w:tabs>
        <w:tab w:val="left" w:pos="7560"/>
      </w:tabs>
      <w:rPr>
        <w:rFonts w:ascii="Calibri" w:hAnsi="Calibri" w:cs="Book Antiqua"/>
        <w:b/>
        <w:sz w:val="20"/>
        <w:szCs w:val="20"/>
      </w:rPr>
    </w:pPr>
    <w:r w:rsidRPr="003C470A">
      <w:rPr>
        <w:rFonts w:ascii="Calibri" w:hAnsi="Calibri" w:cs="Book Antiqua"/>
        <w:b/>
        <w:sz w:val="20"/>
        <w:szCs w:val="20"/>
      </w:rPr>
      <w:tab/>
    </w:r>
    <w:r>
      <w:rPr>
        <w:rStyle w:val="Nmerodepgina"/>
        <w:rFonts w:ascii="Calibri" w:hAnsi="Calibri"/>
        <w:b/>
        <w:snapToGrid w:val="0"/>
        <w:sz w:val="20"/>
        <w:szCs w:val="20"/>
        <w:lang w:val="es-ES_tradnl"/>
      </w:rPr>
      <w:t>SDD</w:t>
    </w:r>
    <w:r w:rsidRPr="003C470A">
      <w:rPr>
        <w:rStyle w:val="Nmerodepgina"/>
        <w:rFonts w:ascii="Calibri" w:hAnsi="Calibri"/>
        <w:b/>
        <w:snapToGrid w:val="0"/>
        <w:sz w:val="20"/>
        <w:szCs w:val="20"/>
        <w:lang w:val="es-ES_tradnl"/>
      </w:rPr>
      <w:t xml:space="preserve"> Versión: </w:t>
    </w:r>
    <w:r w:rsidRPr="003C470A">
      <w:rPr>
        <w:rStyle w:val="Nmerodepgina"/>
        <w:rFonts w:ascii="Calibri" w:hAnsi="Calibri"/>
        <w:snapToGrid w:val="0"/>
        <w:sz w:val="20"/>
        <w:szCs w:val="20"/>
        <w:lang w:val="es-ES_tradnl"/>
      </w:rPr>
      <w:t>1.</w:t>
    </w:r>
    <w:r w:rsidR="002B27F7">
      <w:rPr>
        <w:rStyle w:val="Nmerodepgina"/>
        <w:rFonts w:ascii="Calibri" w:hAnsi="Calibri"/>
        <w:snapToGrid w:val="0"/>
        <w:sz w:val="20"/>
        <w:szCs w:val="20"/>
        <w:lang w:val="es-ES_tradnl"/>
      </w:rPr>
      <w:t>1</w:t>
    </w:r>
  </w:p>
  <w:p w14:paraId="6361260F" w14:textId="71A67A4E" w:rsidR="00A3332F" w:rsidRPr="003C470A" w:rsidRDefault="00A3332F">
    <w:pPr>
      <w:pStyle w:val="Piedepgina"/>
      <w:tabs>
        <w:tab w:val="left" w:pos="7560"/>
      </w:tabs>
      <w:rPr>
        <w:rFonts w:ascii="Calibri" w:hAnsi="Calibri" w:cs="Book Antiqua"/>
        <w:b/>
        <w:sz w:val="20"/>
        <w:szCs w:val="20"/>
      </w:rPr>
    </w:pPr>
    <w:r w:rsidRPr="003C470A">
      <w:rPr>
        <w:rFonts w:ascii="Calibri" w:hAnsi="Calibri" w:cs="Book Antiqua"/>
        <w:b/>
        <w:sz w:val="20"/>
        <w:szCs w:val="20"/>
      </w:rPr>
      <w:tab/>
      <w:t>Página:</w:t>
    </w:r>
    <w:r w:rsidRPr="003C470A">
      <w:rPr>
        <w:rStyle w:val="Nmerodepgina"/>
        <w:rFonts w:ascii="Calibri" w:hAnsi="Calibri" w:cs="Book Antiqua"/>
        <w:sz w:val="20"/>
        <w:szCs w:val="20"/>
        <w:lang w:val="es-ES_tradnl"/>
      </w:rPr>
      <w:t xml:space="preserve">  </w:t>
    </w:r>
    <w:r w:rsidRPr="003C470A">
      <w:rPr>
        <w:rStyle w:val="Nmerodepgina"/>
        <w:rFonts w:ascii="Calibri" w:hAnsi="Calibri"/>
        <w:snapToGrid w:val="0"/>
        <w:sz w:val="20"/>
        <w:szCs w:val="20"/>
        <w:lang w:val="es-ES_tradnl"/>
      </w:rPr>
      <w:fldChar w:fldCharType="begin"/>
    </w:r>
    <w:r w:rsidRPr="003C470A">
      <w:rPr>
        <w:rStyle w:val="Nmerodepgina"/>
        <w:rFonts w:ascii="Calibri" w:hAnsi="Calibri"/>
        <w:snapToGrid w:val="0"/>
        <w:sz w:val="20"/>
        <w:szCs w:val="20"/>
        <w:lang w:val="es-ES_tradnl"/>
      </w:rPr>
      <w:instrText xml:space="preserve"> PAGE  </w:instrText>
    </w:r>
    <w:r w:rsidRPr="003C470A">
      <w:rPr>
        <w:rStyle w:val="Nmerodepgina"/>
        <w:rFonts w:ascii="Calibri" w:hAnsi="Calibri"/>
        <w:snapToGrid w:val="0"/>
        <w:sz w:val="20"/>
        <w:szCs w:val="20"/>
        <w:lang w:val="es-ES_tradnl"/>
      </w:rPr>
      <w:fldChar w:fldCharType="separate"/>
    </w:r>
    <w:r>
      <w:rPr>
        <w:rStyle w:val="Nmerodepgina"/>
        <w:rFonts w:ascii="Calibri" w:hAnsi="Calibri"/>
        <w:noProof/>
        <w:snapToGrid w:val="0"/>
        <w:sz w:val="20"/>
        <w:szCs w:val="20"/>
        <w:lang w:val="es-ES_tradnl"/>
      </w:rPr>
      <w:t>8</w:t>
    </w:r>
    <w:r w:rsidRPr="003C470A">
      <w:rPr>
        <w:rStyle w:val="Nmerodepgina"/>
        <w:rFonts w:ascii="Calibri" w:hAnsi="Calibri"/>
        <w:snapToGrid w:val="0"/>
        <w:sz w:val="20"/>
        <w:szCs w:val="20"/>
        <w:lang w:val="es-ES_tradnl"/>
      </w:rPr>
      <w:fldChar w:fldCharType="end"/>
    </w:r>
    <w:r w:rsidRPr="003C470A">
      <w:rPr>
        <w:rStyle w:val="Nmerodepgina"/>
        <w:rFonts w:ascii="Calibri" w:hAnsi="Calibri" w:cs="Book Antiqua"/>
        <w:sz w:val="20"/>
        <w:szCs w:val="20"/>
        <w:lang w:val="es-ES_tradnl"/>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2C59411" w14:textId="77777777" w:rsidR="00A3172C" w:rsidRDefault="00A3172C">
      <w:r>
        <w:separator/>
      </w:r>
    </w:p>
  </w:footnote>
  <w:footnote w:type="continuationSeparator" w:id="0">
    <w:p w14:paraId="4B1887B6" w14:textId="77777777" w:rsidR="00A3172C" w:rsidRDefault="00A3172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98FDA9" w14:textId="656375D0" w:rsidR="00A3332F" w:rsidRDefault="002127D8" w:rsidP="006C50A0">
    <w:pPr>
      <w:pStyle w:val="Encabezado"/>
      <w:jc w:val="right"/>
      <w:rPr>
        <w:rFonts w:ascii="Calibri" w:hAnsi="Calibri"/>
        <w:sz w:val="20"/>
        <w:szCs w:val="20"/>
      </w:rPr>
    </w:pPr>
    <w:r>
      <w:rPr>
        <w:noProof/>
      </w:rPr>
      <w:drawing>
        <wp:anchor distT="0" distB="0" distL="114300" distR="114300" simplePos="0" relativeHeight="251658752" behindDoc="1" locked="0" layoutInCell="1" allowOverlap="1" wp14:anchorId="016A7675" wp14:editId="5071EEA4">
          <wp:simplePos x="0" y="0"/>
          <wp:positionH relativeFrom="column">
            <wp:posOffset>-434340</wp:posOffset>
          </wp:positionH>
          <wp:positionV relativeFrom="paragraph">
            <wp:posOffset>-171450</wp:posOffset>
          </wp:positionV>
          <wp:extent cx="2524125" cy="647700"/>
          <wp:effectExtent l="0" t="0" r="0" b="0"/>
          <wp:wrapNone/>
          <wp:docPr id="2008129241" name="Imagen 2008129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524125" cy="647700"/>
                  </a:xfrm>
                  <a:prstGeom prst="rect">
                    <a:avLst/>
                  </a:prstGeom>
                  <a:noFill/>
                  <a:ln>
                    <a:noFill/>
                  </a:ln>
                </pic:spPr>
              </pic:pic>
            </a:graphicData>
          </a:graphic>
          <wp14:sizeRelH relativeFrom="page">
            <wp14:pctWidth>0</wp14:pctWidth>
          </wp14:sizeRelH>
          <wp14:sizeRelV relativeFrom="page">
            <wp14:pctHeight>0</wp14:pctHeight>
          </wp14:sizeRelV>
        </wp:anchor>
      </w:drawing>
    </w:r>
    <w:r w:rsidR="00A3332F">
      <w:tab/>
    </w:r>
    <w:r w:rsidR="00A3332F">
      <w:tab/>
    </w:r>
    <w:r w:rsidR="00A3332F">
      <w:tab/>
    </w:r>
    <w:r w:rsidR="00A3332F">
      <w:tab/>
    </w:r>
    <w:r w:rsidR="00A3332F">
      <w:tab/>
    </w:r>
    <w:r w:rsidR="00A3332F">
      <w:tab/>
    </w:r>
    <w:r w:rsidR="00A3332F">
      <w:tab/>
    </w:r>
    <w:r w:rsidR="00A3332F">
      <w:tab/>
    </w:r>
    <w:r w:rsidR="00A3332F">
      <w:tab/>
    </w:r>
    <w:r w:rsidR="00A3332F">
      <w:tab/>
    </w:r>
    <w:r w:rsidR="00A3332F" w:rsidRPr="003C470A">
      <w:rPr>
        <w:rFonts w:ascii="Calibri" w:hAnsi="Calibri"/>
        <w:b/>
        <w:sz w:val="20"/>
        <w:szCs w:val="20"/>
      </w:rPr>
      <w:t>Proyecto</w:t>
    </w:r>
    <w:r w:rsidR="00A3332F" w:rsidRPr="003C470A">
      <w:rPr>
        <w:rFonts w:ascii="Calibri" w:hAnsi="Calibri"/>
        <w:sz w:val="20"/>
        <w:szCs w:val="20"/>
      </w:rPr>
      <w:t>:</w:t>
    </w:r>
    <w:r w:rsidR="00A3332F">
      <w:rPr>
        <w:rFonts w:ascii="Calibri" w:hAnsi="Calibri"/>
        <w:sz w:val="20"/>
        <w:szCs w:val="20"/>
      </w:rPr>
      <w:t xml:space="preserve"> </w:t>
    </w:r>
    <w:r w:rsidR="005F1B76">
      <w:rPr>
        <w:rFonts w:ascii="Calibri" w:hAnsi="Calibri"/>
        <w:sz w:val="20"/>
        <w:szCs w:val="20"/>
      </w:rPr>
      <w:t>Sistema de Ventas</w:t>
    </w:r>
    <w:r w:rsidR="00A3332F">
      <w:rPr>
        <w:rFonts w:ascii="Calibri" w:hAnsi="Calibri"/>
        <w:sz w:val="20"/>
        <w:szCs w:val="20"/>
      </w:rPr>
      <w:t xml:space="preserve">     </w:t>
    </w:r>
  </w:p>
  <w:p w14:paraId="234819D5" w14:textId="43E5D67F" w:rsidR="00A3332F" w:rsidRPr="003C470A" w:rsidRDefault="00A3332F" w:rsidP="006C50A0">
    <w:pPr>
      <w:pStyle w:val="Encabezado"/>
      <w:jc w:val="right"/>
      <w:rPr>
        <w:rFonts w:ascii="Calibri" w:hAnsi="Calibri"/>
        <w:sz w:val="20"/>
        <w:szCs w:val="20"/>
      </w:rPr>
    </w:pPr>
    <w:r w:rsidRPr="003C470A">
      <w:rPr>
        <w:rFonts w:ascii="Calibri" w:hAnsi="Calibri"/>
        <w:b/>
        <w:sz w:val="20"/>
        <w:szCs w:val="20"/>
      </w:rPr>
      <w:t>Versión Producto</w:t>
    </w:r>
    <w:r>
      <w:rPr>
        <w:rFonts w:ascii="Calibri" w:hAnsi="Calibri"/>
        <w:sz w:val="20"/>
        <w:szCs w:val="20"/>
      </w:rPr>
      <w:t xml:space="preserve">: </w:t>
    </w:r>
    <w:r w:rsidR="00B709FB">
      <w:rPr>
        <w:rFonts w:ascii="Calibri" w:hAnsi="Calibri"/>
        <w:sz w:val="20"/>
        <w:szCs w:val="20"/>
      </w:rPr>
      <w:t>1.0</w:t>
    </w:r>
    <w:r>
      <w:rPr>
        <w:rFonts w:ascii="Calibri" w:hAnsi="Calibri"/>
        <w:sz w:val="20"/>
        <w:szCs w:val="20"/>
      </w:rPr>
      <w:t xml:space="preserve">   </w:t>
    </w:r>
    <w:r w:rsidRPr="003C470A">
      <w:rPr>
        <w:rFonts w:ascii="Calibri" w:hAnsi="Calibri"/>
        <w:b/>
        <w:sz w:val="20"/>
        <w:szCs w:val="20"/>
      </w:rPr>
      <w:t>Cliente</w:t>
    </w:r>
    <w:r>
      <w:rPr>
        <w:rFonts w:ascii="Calibri" w:hAnsi="Calibri"/>
        <w:sz w:val="20"/>
        <w:szCs w:val="20"/>
      </w:rPr>
      <w:t xml:space="preserve">: </w:t>
    </w:r>
    <w:r w:rsidR="005F1B76">
      <w:rPr>
        <w:rFonts w:ascii="Calibri" w:hAnsi="Calibri"/>
        <w:sz w:val="20"/>
        <w:szCs w:val="20"/>
      </w:rPr>
      <w:t>Ro</w:t>
    </w:r>
    <w:r w:rsidR="00476DE9">
      <w:rPr>
        <w:rFonts w:ascii="Calibri" w:hAnsi="Calibri"/>
        <w:sz w:val="20"/>
        <w:szCs w:val="20"/>
      </w:rPr>
      <w:t>berto</w:t>
    </w:r>
    <w:r w:rsidR="005F1B76">
      <w:rPr>
        <w:rFonts w:ascii="Calibri" w:hAnsi="Calibri"/>
        <w:sz w:val="20"/>
        <w:szCs w:val="20"/>
      </w:rPr>
      <w:t xml:space="preserve"> Pérez</w:t>
    </w:r>
  </w:p>
  <w:p w14:paraId="2013C743" w14:textId="6FCD2943" w:rsidR="00A3332F" w:rsidRDefault="002127D8">
    <w:pPr>
      <w:pStyle w:val="Encabezado"/>
    </w:pPr>
    <w:r>
      <w:rPr>
        <w:noProof/>
        <w:lang w:eastAsia="es-ES"/>
      </w:rPr>
      <mc:AlternateContent>
        <mc:Choice Requires="wps">
          <w:drawing>
            <wp:anchor distT="0" distB="0" distL="114300" distR="114300" simplePos="0" relativeHeight="251657728" behindDoc="0" locked="0" layoutInCell="1" allowOverlap="1" wp14:anchorId="6C4F26CA" wp14:editId="4241C270">
              <wp:simplePos x="0" y="0"/>
              <wp:positionH relativeFrom="column">
                <wp:posOffset>-353695</wp:posOffset>
              </wp:positionH>
              <wp:positionV relativeFrom="paragraph">
                <wp:posOffset>49530</wp:posOffset>
              </wp:positionV>
              <wp:extent cx="6634480" cy="0"/>
              <wp:effectExtent l="0" t="0" r="0" b="0"/>
              <wp:wrapNone/>
              <wp:docPr id="2" name="AutoShap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34480" cy="0"/>
                      </a:xfrm>
                      <a:prstGeom prst="straightConnector1">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w14:anchorId="60E5DFFE" id="_x0000_t32" coordsize="21600,21600" o:spt="32" o:oned="t" path="m,l21600,21600e" filled="f">
              <v:path arrowok="t" fillok="f" o:connecttype="none"/>
              <o:lock v:ext="edit" shapetype="t"/>
            </v:shapetype>
            <v:shape id="AutoShape 7" o:spid="_x0000_s1026" type="#_x0000_t32" style="position:absolute;margin-left:-27.85pt;margin-top:3.9pt;width:522.4pt;height:0;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" strokeweight="1.5pt">
              <v:shadow color="#868686"/>
            </v:shape>
          </w:pict>
        </mc:Fallback>
      </mc:AlternateContent>
    </w:r>
    <w:r w:rsidR="00A3332F">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001"/>
    <w:multiLevelType w:val="multilevel"/>
    <w:tmpl w:val="00000001"/>
    <w:lvl w:ilvl="0">
      <w:start w:val="1"/>
      <w:numFmt w:val="none"/>
      <w:suff w:val="nothing"/>
      <w:lvlText w:val=""/>
      <w:lvlJc w:val="left"/>
      <w:pPr>
        <w:tabs>
          <w:tab w:val="num" w:pos="0"/>
        </w:tabs>
        <w:ind w:left="432" w:hanging="432"/>
      </w:pPr>
      <w:rPr>
        <w:rFonts w:ascii="Arial" w:hAnsi="Arial" w:cs="Arial" w:hint="default"/>
        <w:b/>
        <w:i w:val="0"/>
        <w:sz w:val="28"/>
      </w:rPr>
    </w:lvl>
    <w:lvl w:ilvl="1">
      <w:start w:val="1"/>
      <w:numFmt w:val="none"/>
      <w:suff w:val="nothing"/>
      <w:lvlText w:val=""/>
      <w:lvlJc w:val="left"/>
      <w:pPr>
        <w:tabs>
          <w:tab w:val="num" w:pos="0"/>
        </w:tabs>
        <w:ind w:left="576" w:hanging="576"/>
      </w:pPr>
      <w:rPr>
        <w:rFonts w:ascii="Book Antiqua" w:hAnsi="Book Antiqua" w:cs="Book Antiqua" w:hint="default"/>
        <w:b/>
        <w:i w:val="0"/>
        <w:sz w:val="24"/>
      </w:rPr>
    </w:lvl>
    <w:lvl w:ilvl="2">
      <w:start w:val="1"/>
      <w:numFmt w:val="none"/>
      <w:suff w:val="nothing"/>
      <w:lvlText w:val=""/>
      <w:lvlJc w:val="left"/>
      <w:pPr>
        <w:tabs>
          <w:tab w:val="num" w:pos="0"/>
        </w:tabs>
        <w:ind w:left="720" w:hanging="720"/>
      </w:pPr>
    </w:lvl>
    <w:lvl w:ilvl="3">
      <w:start w:val="1"/>
      <w:numFmt w:val="none"/>
      <w:pStyle w:val="Ttulo4"/>
      <w:suff w:val="nothing"/>
      <w:lvlText w:val=""/>
      <w:lvlJc w:val="left"/>
      <w:pPr>
        <w:tabs>
          <w:tab w:val="num" w:pos="0"/>
        </w:tabs>
        <w:ind w:left="864" w:hanging="864"/>
      </w:pPr>
      <w:rPr>
        <w:rFonts w:hint="default"/>
      </w:r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pStyle w:val="Ttulo7"/>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pStyle w:val="Ttulo9"/>
      <w:suff w:val="nothing"/>
      <w:lvlText w:val=""/>
      <w:lvlJc w:val="left"/>
      <w:pPr>
        <w:tabs>
          <w:tab w:val="num" w:pos="0"/>
        </w:tabs>
        <w:ind w:left="1584" w:hanging="1584"/>
      </w:pPr>
    </w:lvl>
  </w:abstractNum>
  <w:abstractNum w:abstractNumId="1" w15:restartNumberingAfterBreak="0">
    <w:nsid w:val="00000003"/>
    <w:multiLevelType w:val="multilevel"/>
    <w:tmpl w:val="00000003"/>
    <w:name w:val="WW8Num3"/>
    <w:lvl w:ilvl="0">
      <w:start w:val="3"/>
      <w:numFmt w:val="decimal"/>
      <w:lvlText w:val="%1."/>
      <w:lvlJc w:val="left"/>
      <w:pPr>
        <w:tabs>
          <w:tab w:val="num" w:pos="390"/>
        </w:tabs>
        <w:ind w:left="390" w:hanging="390"/>
      </w:pPr>
      <w:rPr>
        <w:rFonts w:ascii="Symbol" w:hAnsi="Symbol" w:cs="Symbol" w:hint="default"/>
      </w:rPr>
    </w:lvl>
    <w:lvl w:ilvl="1">
      <w:start w:val="1"/>
      <w:numFmt w:val="decimal"/>
      <w:lvlText w:val="%1.%2."/>
      <w:lvlJc w:val="left"/>
      <w:pPr>
        <w:tabs>
          <w:tab w:val="num" w:pos="1080"/>
        </w:tabs>
        <w:ind w:left="1080" w:hanging="720"/>
      </w:pPr>
      <w:rPr>
        <w:rFonts w:ascii="Symbol" w:hAnsi="Symbol" w:cs="Symbol" w:hint="default"/>
      </w:rPr>
    </w:lvl>
    <w:lvl w:ilvl="2">
      <w:start w:val="1"/>
      <w:numFmt w:val="bullet"/>
      <w:lvlText w:val=""/>
      <w:lvlJc w:val="left"/>
      <w:pPr>
        <w:tabs>
          <w:tab w:val="num" w:pos="1080"/>
        </w:tabs>
        <w:ind w:left="1080" w:hanging="360"/>
      </w:pPr>
      <w:rPr>
        <w:rFonts w:ascii="Symbol" w:hAnsi="Symbol" w:cs="Wingdings" w:hint="default"/>
      </w:rPr>
    </w:lvl>
    <w:lvl w:ilvl="3">
      <w:start w:val="1"/>
      <w:numFmt w:val="decimal"/>
      <w:lvlText w:val="%1.%2.%3.%4."/>
      <w:lvlJc w:val="left"/>
      <w:pPr>
        <w:tabs>
          <w:tab w:val="num" w:pos="2160"/>
        </w:tabs>
        <w:ind w:left="2160" w:hanging="1080"/>
      </w:pPr>
      <w:rPr>
        <w:rFonts w:ascii="Symbol" w:hAnsi="Symbol" w:cs="Symbol" w:hint="default"/>
      </w:rPr>
    </w:lvl>
    <w:lvl w:ilvl="4">
      <w:start w:val="1"/>
      <w:numFmt w:val="decimal"/>
      <w:lvlText w:val="%1.%2.%3.%4.%5."/>
      <w:lvlJc w:val="left"/>
      <w:pPr>
        <w:tabs>
          <w:tab w:val="num" w:pos="2520"/>
        </w:tabs>
        <w:ind w:left="2520" w:hanging="1080"/>
      </w:pPr>
      <w:rPr>
        <w:rFonts w:ascii="Symbol" w:hAnsi="Symbol" w:cs="Symbol" w:hint="default"/>
      </w:rPr>
    </w:lvl>
    <w:lvl w:ilvl="5">
      <w:start w:val="1"/>
      <w:numFmt w:val="decimal"/>
      <w:lvlText w:val="%1.%2.%3.%4.%5.%6."/>
      <w:lvlJc w:val="left"/>
      <w:pPr>
        <w:tabs>
          <w:tab w:val="num" w:pos="3240"/>
        </w:tabs>
        <w:ind w:left="3240" w:hanging="1440"/>
      </w:pPr>
      <w:rPr>
        <w:rFonts w:ascii="Symbol" w:hAnsi="Symbol" w:cs="Symbol" w:hint="default"/>
      </w:rPr>
    </w:lvl>
    <w:lvl w:ilvl="6">
      <w:start w:val="1"/>
      <w:numFmt w:val="decimal"/>
      <w:lvlText w:val="%1.%2.%3.%4.%5.%6.%7."/>
      <w:lvlJc w:val="left"/>
      <w:pPr>
        <w:tabs>
          <w:tab w:val="num" w:pos="3600"/>
        </w:tabs>
        <w:ind w:left="3600" w:hanging="1440"/>
      </w:pPr>
      <w:rPr>
        <w:rFonts w:ascii="Symbol" w:hAnsi="Symbol" w:cs="Symbol" w:hint="default"/>
      </w:rPr>
    </w:lvl>
    <w:lvl w:ilvl="7">
      <w:start w:val="1"/>
      <w:numFmt w:val="decimal"/>
      <w:lvlText w:val="%1.%2.%3.%4.%5.%6.%7.%8."/>
      <w:lvlJc w:val="left"/>
      <w:pPr>
        <w:tabs>
          <w:tab w:val="num" w:pos="4320"/>
        </w:tabs>
        <w:ind w:left="4320" w:hanging="1800"/>
      </w:pPr>
      <w:rPr>
        <w:rFonts w:ascii="Symbol" w:hAnsi="Symbol" w:cs="Symbol" w:hint="default"/>
      </w:rPr>
    </w:lvl>
    <w:lvl w:ilvl="8">
      <w:start w:val="1"/>
      <w:numFmt w:val="decimal"/>
      <w:lvlText w:val="%1.%2.%3.%4.%5.%6.%7.%8.%9."/>
      <w:lvlJc w:val="left"/>
      <w:pPr>
        <w:tabs>
          <w:tab w:val="num" w:pos="5040"/>
        </w:tabs>
        <w:ind w:left="5040" w:hanging="2160"/>
      </w:pPr>
      <w:rPr>
        <w:rFonts w:ascii="Symbol" w:hAnsi="Symbol" w:cs="Symbol" w:hint="default"/>
      </w:rPr>
    </w:lvl>
  </w:abstractNum>
  <w:abstractNum w:abstractNumId="2" w15:restartNumberingAfterBreak="0">
    <w:nsid w:val="00000004"/>
    <w:multiLevelType w:val="singleLevel"/>
    <w:tmpl w:val="00000004"/>
    <w:name w:val="WW8Num4"/>
    <w:lvl w:ilvl="0">
      <w:start w:val="1"/>
      <w:numFmt w:val="bullet"/>
      <w:lvlText w:val=""/>
      <w:lvlJc w:val="left"/>
      <w:pPr>
        <w:tabs>
          <w:tab w:val="num" w:pos="1620"/>
        </w:tabs>
        <w:ind w:left="1620" w:hanging="360"/>
      </w:pPr>
      <w:rPr>
        <w:rFonts w:ascii="Wingdings" w:hAnsi="Wingdings" w:cs="Book Antiqua" w:hint="default"/>
      </w:rPr>
    </w:lvl>
  </w:abstractNum>
  <w:abstractNum w:abstractNumId="3" w15:restartNumberingAfterBreak="0">
    <w:nsid w:val="00000005"/>
    <w:multiLevelType w:val="singleLevel"/>
    <w:tmpl w:val="00000005"/>
    <w:name w:val="WW8Num5"/>
    <w:lvl w:ilvl="0">
      <w:start w:val="1"/>
      <w:numFmt w:val="bullet"/>
      <w:lvlText w:val=""/>
      <w:lvlJc w:val="left"/>
      <w:pPr>
        <w:tabs>
          <w:tab w:val="num" w:pos="1620"/>
        </w:tabs>
        <w:ind w:left="1620" w:hanging="360"/>
      </w:pPr>
      <w:rPr>
        <w:rFonts w:ascii="Wingdings" w:hAnsi="Wingdings" w:cs="Wingdings" w:hint="default"/>
      </w:rPr>
    </w:lvl>
  </w:abstractNum>
  <w:abstractNum w:abstractNumId="4" w15:restartNumberingAfterBreak="0">
    <w:nsid w:val="00000006"/>
    <w:multiLevelType w:val="multilevel"/>
    <w:tmpl w:val="00000006"/>
    <w:name w:val="WW8Num6"/>
    <w:lvl w:ilvl="0">
      <w:start w:val="2"/>
      <w:numFmt w:val="decimal"/>
      <w:lvlText w:val="%1."/>
      <w:lvlJc w:val="left"/>
      <w:pPr>
        <w:tabs>
          <w:tab w:val="num" w:pos="405"/>
        </w:tabs>
        <w:ind w:left="405" w:hanging="405"/>
      </w:pPr>
      <w:rPr>
        <w:rFonts w:ascii="Wingdings" w:hAnsi="Wingdings" w:cs="Wingdings" w:hint="default"/>
        <w:lang w:val="en-GB"/>
      </w:rPr>
    </w:lvl>
    <w:lvl w:ilvl="1">
      <w:start w:val="2"/>
      <w:numFmt w:val="decimal"/>
      <w:lvlText w:val="%1.%2."/>
      <w:lvlJc w:val="left"/>
      <w:pPr>
        <w:tabs>
          <w:tab w:val="num" w:pos="1080"/>
        </w:tabs>
        <w:ind w:left="1080" w:hanging="720"/>
      </w:pPr>
      <w:rPr>
        <w:rFonts w:ascii="Wingdings" w:hAnsi="Wingdings" w:cs="Wingdings" w:hint="default"/>
        <w:lang w:val="en-GB"/>
      </w:rPr>
    </w:lvl>
    <w:lvl w:ilvl="2">
      <w:start w:val="1"/>
      <w:numFmt w:val="decimal"/>
      <w:lvlText w:val="%1.%2.%3."/>
      <w:lvlJc w:val="left"/>
      <w:pPr>
        <w:tabs>
          <w:tab w:val="num" w:pos="1440"/>
        </w:tabs>
        <w:ind w:left="1440" w:hanging="720"/>
      </w:pPr>
      <w:rPr>
        <w:rFonts w:ascii="Wingdings" w:hAnsi="Wingdings" w:cs="Wingdings" w:hint="default"/>
        <w:lang w:val="en-GB"/>
      </w:rPr>
    </w:lvl>
    <w:lvl w:ilvl="3">
      <w:start w:val="1"/>
      <w:numFmt w:val="decimal"/>
      <w:lvlText w:val="%1.%2.%3.%4."/>
      <w:lvlJc w:val="left"/>
      <w:pPr>
        <w:tabs>
          <w:tab w:val="num" w:pos="2160"/>
        </w:tabs>
        <w:ind w:left="2160" w:hanging="1080"/>
      </w:pPr>
      <w:rPr>
        <w:rFonts w:ascii="Wingdings" w:hAnsi="Wingdings" w:cs="Wingdings" w:hint="default"/>
        <w:lang w:val="en-GB"/>
      </w:rPr>
    </w:lvl>
    <w:lvl w:ilvl="4">
      <w:start w:val="1"/>
      <w:numFmt w:val="decimal"/>
      <w:lvlText w:val="%1.%2.%3.%4.%5."/>
      <w:lvlJc w:val="left"/>
      <w:pPr>
        <w:tabs>
          <w:tab w:val="num" w:pos="2520"/>
        </w:tabs>
        <w:ind w:left="2520" w:hanging="1080"/>
      </w:pPr>
      <w:rPr>
        <w:rFonts w:ascii="Wingdings" w:hAnsi="Wingdings" w:cs="Wingdings" w:hint="default"/>
        <w:lang w:val="en-GB"/>
      </w:rPr>
    </w:lvl>
    <w:lvl w:ilvl="5">
      <w:start w:val="1"/>
      <w:numFmt w:val="decimal"/>
      <w:lvlText w:val="%1.%2.%3.%4.%5.%6."/>
      <w:lvlJc w:val="left"/>
      <w:pPr>
        <w:tabs>
          <w:tab w:val="num" w:pos="3240"/>
        </w:tabs>
        <w:ind w:left="3240" w:hanging="1440"/>
      </w:pPr>
      <w:rPr>
        <w:rFonts w:ascii="Wingdings" w:hAnsi="Wingdings" w:cs="Wingdings" w:hint="default"/>
        <w:lang w:val="en-GB"/>
      </w:rPr>
    </w:lvl>
    <w:lvl w:ilvl="6">
      <w:start w:val="1"/>
      <w:numFmt w:val="decimal"/>
      <w:lvlText w:val="%1.%2.%3.%4.%5.%6.%7."/>
      <w:lvlJc w:val="left"/>
      <w:pPr>
        <w:tabs>
          <w:tab w:val="num" w:pos="3600"/>
        </w:tabs>
        <w:ind w:left="3600" w:hanging="1440"/>
      </w:pPr>
      <w:rPr>
        <w:rFonts w:ascii="Wingdings" w:hAnsi="Wingdings" w:cs="Wingdings" w:hint="default"/>
        <w:lang w:val="en-GB"/>
      </w:rPr>
    </w:lvl>
    <w:lvl w:ilvl="7">
      <w:start w:val="1"/>
      <w:numFmt w:val="decimal"/>
      <w:lvlText w:val="%1.%2.%3.%4.%5.%6.%7.%8."/>
      <w:lvlJc w:val="left"/>
      <w:pPr>
        <w:tabs>
          <w:tab w:val="num" w:pos="4320"/>
        </w:tabs>
        <w:ind w:left="4320" w:hanging="1800"/>
      </w:pPr>
      <w:rPr>
        <w:rFonts w:ascii="Wingdings" w:hAnsi="Wingdings" w:cs="Wingdings" w:hint="default"/>
        <w:lang w:val="en-GB"/>
      </w:rPr>
    </w:lvl>
    <w:lvl w:ilvl="8">
      <w:start w:val="1"/>
      <w:numFmt w:val="decimal"/>
      <w:lvlText w:val="%1.%2.%3.%4.%5.%6.%7.%8.%9."/>
      <w:lvlJc w:val="left"/>
      <w:pPr>
        <w:tabs>
          <w:tab w:val="num" w:pos="5040"/>
        </w:tabs>
        <w:ind w:left="5040" w:hanging="2160"/>
      </w:pPr>
      <w:rPr>
        <w:rFonts w:ascii="Wingdings" w:hAnsi="Wingdings" w:cs="Wingdings" w:hint="default"/>
        <w:lang w:val="en-GB"/>
      </w:rPr>
    </w:lvl>
  </w:abstractNum>
  <w:abstractNum w:abstractNumId="5" w15:restartNumberingAfterBreak="0">
    <w:nsid w:val="00000007"/>
    <w:multiLevelType w:val="multilevel"/>
    <w:tmpl w:val="00000007"/>
    <w:name w:val="WW8Num7"/>
    <w:lvl w:ilvl="0">
      <w:start w:val="3"/>
      <w:numFmt w:val="decimal"/>
      <w:lvlText w:val="%1."/>
      <w:lvlJc w:val="left"/>
      <w:pPr>
        <w:tabs>
          <w:tab w:val="num" w:pos="390"/>
        </w:tabs>
        <w:ind w:left="390" w:hanging="390"/>
      </w:pPr>
      <w:rPr>
        <w:rFonts w:cs="Book Antiqua" w:hint="default"/>
        <w:b/>
        <w:i w:val="0"/>
        <w:color w:val="auto"/>
      </w:rPr>
    </w:lvl>
    <w:lvl w:ilvl="1">
      <w:start w:val="1"/>
      <w:numFmt w:val="decimal"/>
      <w:lvlText w:val="%1.%2."/>
      <w:lvlJc w:val="left"/>
      <w:pPr>
        <w:tabs>
          <w:tab w:val="num" w:pos="1080"/>
        </w:tabs>
        <w:ind w:left="1080" w:hanging="720"/>
      </w:pPr>
      <w:rPr>
        <w:rFonts w:cs="Book Antiqua" w:hint="default"/>
        <w:b/>
        <w:i w:val="0"/>
        <w:color w:val="auto"/>
      </w:rPr>
    </w:lvl>
    <w:lvl w:ilvl="2">
      <w:start w:val="1"/>
      <w:numFmt w:val="decimal"/>
      <w:lvlText w:val="%1.%2.%3."/>
      <w:lvlJc w:val="left"/>
      <w:pPr>
        <w:tabs>
          <w:tab w:val="num" w:pos="1440"/>
        </w:tabs>
        <w:ind w:left="1440" w:hanging="720"/>
      </w:pPr>
      <w:rPr>
        <w:rFonts w:cs="Book Antiqua" w:hint="default"/>
        <w:b/>
        <w:i w:val="0"/>
        <w:color w:val="auto"/>
      </w:rPr>
    </w:lvl>
    <w:lvl w:ilvl="3">
      <w:start w:val="1"/>
      <w:numFmt w:val="decimal"/>
      <w:lvlText w:val="%1.%2.%3.%4."/>
      <w:lvlJc w:val="left"/>
      <w:pPr>
        <w:tabs>
          <w:tab w:val="num" w:pos="2160"/>
        </w:tabs>
        <w:ind w:left="2160" w:hanging="1080"/>
      </w:pPr>
      <w:rPr>
        <w:rFonts w:cs="Book Antiqua" w:hint="default"/>
        <w:b/>
        <w:i w:val="0"/>
        <w:color w:val="auto"/>
      </w:rPr>
    </w:lvl>
    <w:lvl w:ilvl="4">
      <w:start w:val="1"/>
      <w:numFmt w:val="decimal"/>
      <w:lvlText w:val="%1.%2.%3.%4.%5."/>
      <w:lvlJc w:val="left"/>
      <w:pPr>
        <w:tabs>
          <w:tab w:val="num" w:pos="2520"/>
        </w:tabs>
        <w:ind w:left="2520" w:hanging="1080"/>
      </w:pPr>
      <w:rPr>
        <w:rFonts w:cs="Book Antiqua" w:hint="default"/>
        <w:b/>
        <w:i w:val="0"/>
        <w:color w:val="auto"/>
      </w:rPr>
    </w:lvl>
    <w:lvl w:ilvl="5">
      <w:start w:val="1"/>
      <w:numFmt w:val="decimal"/>
      <w:lvlText w:val="%1.%2.%3.%4.%5.%6."/>
      <w:lvlJc w:val="left"/>
      <w:pPr>
        <w:tabs>
          <w:tab w:val="num" w:pos="3240"/>
        </w:tabs>
        <w:ind w:left="3240" w:hanging="1440"/>
      </w:pPr>
      <w:rPr>
        <w:rFonts w:cs="Book Antiqua" w:hint="default"/>
        <w:b/>
        <w:i w:val="0"/>
        <w:color w:val="auto"/>
      </w:rPr>
    </w:lvl>
    <w:lvl w:ilvl="6">
      <w:start w:val="1"/>
      <w:numFmt w:val="decimal"/>
      <w:lvlText w:val="%1.%2.%3.%4.%5.%6.%7."/>
      <w:lvlJc w:val="left"/>
      <w:pPr>
        <w:tabs>
          <w:tab w:val="num" w:pos="3600"/>
        </w:tabs>
        <w:ind w:left="3600" w:hanging="1440"/>
      </w:pPr>
      <w:rPr>
        <w:rFonts w:cs="Book Antiqua" w:hint="default"/>
        <w:b/>
        <w:i w:val="0"/>
        <w:color w:val="auto"/>
      </w:rPr>
    </w:lvl>
    <w:lvl w:ilvl="7">
      <w:start w:val="1"/>
      <w:numFmt w:val="decimal"/>
      <w:lvlText w:val="%1.%2.%3.%4.%5.%6.%7.%8."/>
      <w:lvlJc w:val="left"/>
      <w:pPr>
        <w:tabs>
          <w:tab w:val="num" w:pos="4320"/>
        </w:tabs>
        <w:ind w:left="4320" w:hanging="1800"/>
      </w:pPr>
      <w:rPr>
        <w:rFonts w:cs="Book Antiqua" w:hint="default"/>
        <w:b/>
        <w:i w:val="0"/>
        <w:color w:val="auto"/>
      </w:rPr>
    </w:lvl>
    <w:lvl w:ilvl="8">
      <w:start w:val="1"/>
      <w:numFmt w:val="decimal"/>
      <w:lvlText w:val="%1.%2.%3.%4.%5.%6.%7.%8.%9."/>
      <w:lvlJc w:val="left"/>
      <w:pPr>
        <w:tabs>
          <w:tab w:val="num" w:pos="5040"/>
        </w:tabs>
        <w:ind w:left="5040" w:hanging="2160"/>
      </w:pPr>
      <w:rPr>
        <w:rFonts w:cs="Book Antiqua" w:hint="default"/>
        <w:b/>
        <w:i w:val="0"/>
        <w:color w:val="auto"/>
      </w:rPr>
    </w:lvl>
  </w:abstractNum>
  <w:abstractNum w:abstractNumId="6" w15:restartNumberingAfterBreak="0">
    <w:nsid w:val="00000008"/>
    <w:multiLevelType w:val="singleLevel"/>
    <w:tmpl w:val="1936B0CC"/>
    <w:name w:val="WW8Num8"/>
    <w:lvl w:ilvl="0">
      <w:start w:val="1"/>
      <w:numFmt w:val="decimal"/>
      <w:lvlText w:val="RN-%1."/>
      <w:lvlJc w:val="left"/>
      <w:pPr>
        <w:tabs>
          <w:tab w:val="num" w:pos="2520"/>
        </w:tabs>
        <w:ind w:left="2520" w:hanging="360"/>
      </w:pPr>
      <w:rPr>
        <w:rFonts w:ascii="Arial" w:hAnsi="Arial" w:cs="Arial" w:hint="default"/>
        <w:b/>
        <w:i w:val="0"/>
        <w:sz w:val="28"/>
        <w:szCs w:val="18"/>
      </w:rPr>
    </w:lvl>
  </w:abstractNum>
  <w:abstractNum w:abstractNumId="7" w15:restartNumberingAfterBreak="0">
    <w:nsid w:val="00A86CC7"/>
    <w:multiLevelType w:val="hybridMultilevel"/>
    <w:tmpl w:val="79E6029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8" w15:restartNumberingAfterBreak="0">
    <w:nsid w:val="019A1160"/>
    <w:multiLevelType w:val="hybridMultilevel"/>
    <w:tmpl w:val="7D4891F0"/>
    <w:lvl w:ilvl="0" w:tplc="300A0001">
      <w:start w:val="1"/>
      <w:numFmt w:val="bullet"/>
      <w:lvlText w:val=""/>
      <w:lvlJc w:val="left"/>
      <w:pPr>
        <w:ind w:left="1080" w:hanging="360"/>
      </w:pPr>
      <w:rPr>
        <w:rFonts w:ascii="Symbol" w:hAnsi="Symbol" w:hint="default"/>
      </w:rPr>
    </w:lvl>
    <w:lvl w:ilvl="1" w:tplc="300A0003" w:tentative="1">
      <w:start w:val="1"/>
      <w:numFmt w:val="bullet"/>
      <w:lvlText w:val="o"/>
      <w:lvlJc w:val="left"/>
      <w:pPr>
        <w:ind w:left="1800" w:hanging="360"/>
      </w:pPr>
      <w:rPr>
        <w:rFonts w:ascii="Courier New" w:hAnsi="Courier New" w:cs="Courier New" w:hint="default"/>
      </w:rPr>
    </w:lvl>
    <w:lvl w:ilvl="2" w:tplc="300A0005" w:tentative="1">
      <w:start w:val="1"/>
      <w:numFmt w:val="bullet"/>
      <w:lvlText w:val=""/>
      <w:lvlJc w:val="left"/>
      <w:pPr>
        <w:ind w:left="2520" w:hanging="360"/>
      </w:pPr>
      <w:rPr>
        <w:rFonts w:ascii="Wingdings" w:hAnsi="Wingdings" w:hint="default"/>
      </w:rPr>
    </w:lvl>
    <w:lvl w:ilvl="3" w:tplc="300A0001" w:tentative="1">
      <w:start w:val="1"/>
      <w:numFmt w:val="bullet"/>
      <w:lvlText w:val=""/>
      <w:lvlJc w:val="left"/>
      <w:pPr>
        <w:ind w:left="3240" w:hanging="360"/>
      </w:pPr>
      <w:rPr>
        <w:rFonts w:ascii="Symbol" w:hAnsi="Symbol" w:hint="default"/>
      </w:rPr>
    </w:lvl>
    <w:lvl w:ilvl="4" w:tplc="300A0003" w:tentative="1">
      <w:start w:val="1"/>
      <w:numFmt w:val="bullet"/>
      <w:lvlText w:val="o"/>
      <w:lvlJc w:val="left"/>
      <w:pPr>
        <w:ind w:left="3960" w:hanging="360"/>
      </w:pPr>
      <w:rPr>
        <w:rFonts w:ascii="Courier New" w:hAnsi="Courier New" w:cs="Courier New" w:hint="default"/>
      </w:rPr>
    </w:lvl>
    <w:lvl w:ilvl="5" w:tplc="300A0005" w:tentative="1">
      <w:start w:val="1"/>
      <w:numFmt w:val="bullet"/>
      <w:lvlText w:val=""/>
      <w:lvlJc w:val="left"/>
      <w:pPr>
        <w:ind w:left="4680" w:hanging="360"/>
      </w:pPr>
      <w:rPr>
        <w:rFonts w:ascii="Wingdings" w:hAnsi="Wingdings" w:hint="default"/>
      </w:rPr>
    </w:lvl>
    <w:lvl w:ilvl="6" w:tplc="300A0001" w:tentative="1">
      <w:start w:val="1"/>
      <w:numFmt w:val="bullet"/>
      <w:lvlText w:val=""/>
      <w:lvlJc w:val="left"/>
      <w:pPr>
        <w:ind w:left="5400" w:hanging="360"/>
      </w:pPr>
      <w:rPr>
        <w:rFonts w:ascii="Symbol" w:hAnsi="Symbol" w:hint="default"/>
      </w:rPr>
    </w:lvl>
    <w:lvl w:ilvl="7" w:tplc="300A0003" w:tentative="1">
      <w:start w:val="1"/>
      <w:numFmt w:val="bullet"/>
      <w:lvlText w:val="o"/>
      <w:lvlJc w:val="left"/>
      <w:pPr>
        <w:ind w:left="6120" w:hanging="360"/>
      </w:pPr>
      <w:rPr>
        <w:rFonts w:ascii="Courier New" w:hAnsi="Courier New" w:cs="Courier New" w:hint="default"/>
      </w:rPr>
    </w:lvl>
    <w:lvl w:ilvl="8" w:tplc="300A0005" w:tentative="1">
      <w:start w:val="1"/>
      <w:numFmt w:val="bullet"/>
      <w:lvlText w:val=""/>
      <w:lvlJc w:val="left"/>
      <w:pPr>
        <w:ind w:left="6840" w:hanging="360"/>
      </w:pPr>
      <w:rPr>
        <w:rFonts w:ascii="Wingdings" w:hAnsi="Wingdings" w:hint="default"/>
      </w:rPr>
    </w:lvl>
  </w:abstractNum>
  <w:abstractNum w:abstractNumId="9" w15:restartNumberingAfterBreak="0">
    <w:nsid w:val="01AF350D"/>
    <w:multiLevelType w:val="hybridMultilevel"/>
    <w:tmpl w:val="BDB8EA16"/>
    <w:lvl w:ilvl="0" w:tplc="300A000F">
      <w:start w:val="1"/>
      <w:numFmt w:val="decimal"/>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0" w15:restartNumberingAfterBreak="0">
    <w:nsid w:val="02A6543C"/>
    <w:multiLevelType w:val="hybridMultilevel"/>
    <w:tmpl w:val="B1D4AB42"/>
    <w:lvl w:ilvl="0" w:tplc="300A0001">
      <w:start w:val="1"/>
      <w:numFmt w:val="bullet"/>
      <w:lvlText w:val=""/>
      <w:lvlJc w:val="left"/>
      <w:pPr>
        <w:ind w:left="2136" w:hanging="360"/>
      </w:pPr>
      <w:rPr>
        <w:rFonts w:ascii="Symbol" w:hAnsi="Symbol" w:hint="default"/>
      </w:rPr>
    </w:lvl>
    <w:lvl w:ilvl="1" w:tplc="300A0003" w:tentative="1">
      <w:start w:val="1"/>
      <w:numFmt w:val="bullet"/>
      <w:lvlText w:val="o"/>
      <w:lvlJc w:val="left"/>
      <w:pPr>
        <w:ind w:left="2856" w:hanging="360"/>
      </w:pPr>
      <w:rPr>
        <w:rFonts w:ascii="Courier New" w:hAnsi="Courier New" w:cs="Courier New" w:hint="default"/>
      </w:rPr>
    </w:lvl>
    <w:lvl w:ilvl="2" w:tplc="300A0005" w:tentative="1">
      <w:start w:val="1"/>
      <w:numFmt w:val="bullet"/>
      <w:lvlText w:val=""/>
      <w:lvlJc w:val="left"/>
      <w:pPr>
        <w:ind w:left="3576" w:hanging="360"/>
      </w:pPr>
      <w:rPr>
        <w:rFonts w:ascii="Wingdings" w:hAnsi="Wingdings" w:hint="default"/>
      </w:rPr>
    </w:lvl>
    <w:lvl w:ilvl="3" w:tplc="300A0001" w:tentative="1">
      <w:start w:val="1"/>
      <w:numFmt w:val="bullet"/>
      <w:lvlText w:val=""/>
      <w:lvlJc w:val="left"/>
      <w:pPr>
        <w:ind w:left="4296" w:hanging="360"/>
      </w:pPr>
      <w:rPr>
        <w:rFonts w:ascii="Symbol" w:hAnsi="Symbol" w:hint="default"/>
      </w:rPr>
    </w:lvl>
    <w:lvl w:ilvl="4" w:tplc="300A0003" w:tentative="1">
      <w:start w:val="1"/>
      <w:numFmt w:val="bullet"/>
      <w:lvlText w:val="o"/>
      <w:lvlJc w:val="left"/>
      <w:pPr>
        <w:ind w:left="5016" w:hanging="360"/>
      </w:pPr>
      <w:rPr>
        <w:rFonts w:ascii="Courier New" w:hAnsi="Courier New" w:cs="Courier New" w:hint="default"/>
      </w:rPr>
    </w:lvl>
    <w:lvl w:ilvl="5" w:tplc="300A0005" w:tentative="1">
      <w:start w:val="1"/>
      <w:numFmt w:val="bullet"/>
      <w:lvlText w:val=""/>
      <w:lvlJc w:val="left"/>
      <w:pPr>
        <w:ind w:left="5736" w:hanging="360"/>
      </w:pPr>
      <w:rPr>
        <w:rFonts w:ascii="Wingdings" w:hAnsi="Wingdings" w:hint="default"/>
      </w:rPr>
    </w:lvl>
    <w:lvl w:ilvl="6" w:tplc="300A0001" w:tentative="1">
      <w:start w:val="1"/>
      <w:numFmt w:val="bullet"/>
      <w:lvlText w:val=""/>
      <w:lvlJc w:val="left"/>
      <w:pPr>
        <w:ind w:left="6456" w:hanging="360"/>
      </w:pPr>
      <w:rPr>
        <w:rFonts w:ascii="Symbol" w:hAnsi="Symbol" w:hint="default"/>
      </w:rPr>
    </w:lvl>
    <w:lvl w:ilvl="7" w:tplc="300A0003" w:tentative="1">
      <w:start w:val="1"/>
      <w:numFmt w:val="bullet"/>
      <w:lvlText w:val="o"/>
      <w:lvlJc w:val="left"/>
      <w:pPr>
        <w:ind w:left="7176" w:hanging="360"/>
      </w:pPr>
      <w:rPr>
        <w:rFonts w:ascii="Courier New" w:hAnsi="Courier New" w:cs="Courier New" w:hint="default"/>
      </w:rPr>
    </w:lvl>
    <w:lvl w:ilvl="8" w:tplc="300A0005" w:tentative="1">
      <w:start w:val="1"/>
      <w:numFmt w:val="bullet"/>
      <w:lvlText w:val=""/>
      <w:lvlJc w:val="left"/>
      <w:pPr>
        <w:ind w:left="7896" w:hanging="360"/>
      </w:pPr>
      <w:rPr>
        <w:rFonts w:ascii="Wingdings" w:hAnsi="Wingdings" w:hint="default"/>
      </w:rPr>
    </w:lvl>
  </w:abstractNum>
  <w:abstractNum w:abstractNumId="11" w15:restartNumberingAfterBreak="0">
    <w:nsid w:val="047817E6"/>
    <w:multiLevelType w:val="hybridMultilevel"/>
    <w:tmpl w:val="F2986324"/>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2" w15:restartNumberingAfterBreak="0">
    <w:nsid w:val="04C93345"/>
    <w:multiLevelType w:val="hybridMultilevel"/>
    <w:tmpl w:val="00C4CD8C"/>
    <w:lvl w:ilvl="0" w:tplc="300A0001">
      <w:start w:val="1"/>
      <w:numFmt w:val="bullet"/>
      <w:lvlText w:val=""/>
      <w:lvlJc w:val="left"/>
      <w:pPr>
        <w:ind w:left="360" w:hanging="360"/>
      </w:pPr>
      <w:rPr>
        <w:rFonts w:ascii="Symbol" w:hAnsi="Symbol" w:hint="default"/>
      </w:rPr>
    </w:lvl>
    <w:lvl w:ilvl="1" w:tplc="300A0003" w:tentative="1">
      <w:start w:val="1"/>
      <w:numFmt w:val="bullet"/>
      <w:lvlText w:val="o"/>
      <w:lvlJc w:val="left"/>
      <w:pPr>
        <w:ind w:left="1080" w:hanging="360"/>
      </w:pPr>
      <w:rPr>
        <w:rFonts w:ascii="Courier New" w:hAnsi="Courier New" w:cs="Courier New" w:hint="default"/>
      </w:rPr>
    </w:lvl>
    <w:lvl w:ilvl="2" w:tplc="300A0005" w:tentative="1">
      <w:start w:val="1"/>
      <w:numFmt w:val="bullet"/>
      <w:lvlText w:val=""/>
      <w:lvlJc w:val="left"/>
      <w:pPr>
        <w:ind w:left="1800" w:hanging="360"/>
      </w:pPr>
      <w:rPr>
        <w:rFonts w:ascii="Wingdings" w:hAnsi="Wingdings" w:hint="default"/>
      </w:rPr>
    </w:lvl>
    <w:lvl w:ilvl="3" w:tplc="300A0001" w:tentative="1">
      <w:start w:val="1"/>
      <w:numFmt w:val="bullet"/>
      <w:lvlText w:val=""/>
      <w:lvlJc w:val="left"/>
      <w:pPr>
        <w:ind w:left="2520" w:hanging="360"/>
      </w:pPr>
      <w:rPr>
        <w:rFonts w:ascii="Symbol" w:hAnsi="Symbol" w:hint="default"/>
      </w:rPr>
    </w:lvl>
    <w:lvl w:ilvl="4" w:tplc="300A0003" w:tentative="1">
      <w:start w:val="1"/>
      <w:numFmt w:val="bullet"/>
      <w:lvlText w:val="o"/>
      <w:lvlJc w:val="left"/>
      <w:pPr>
        <w:ind w:left="3240" w:hanging="360"/>
      </w:pPr>
      <w:rPr>
        <w:rFonts w:ascii="Courier New" w:hAnsi="Courier New" w:cs="Courier New" w:hint="default"/>
      </w:rPr>
    </w:lvl>
    <w:lvl w:ilvl="5" w:tplc="300A0005" w:tentative="1">
      <w:start w:val="1"/>
      <w:numFmt w:val="bullet"/>
      <w:lvlText w:val=""/>
      <w:lvlJc w:val="left"/>
      <w:pPr>
        <w:ind w:left="3960" w:hanging="360"/>
      </w:pPr>
      <w:rPr>
        <w:rFonts w:ascii="Wingdings" w:hAnsi="Wingdings" w:hint="default"/>
      </w:rPr>
    </w:lvl>
    <w:lvl w:ilvl="6" w:tplc="300A0001" w:tentative="1">
      <w:start w:val="1"/>
      <w:numFmt w:val="bullet"/>
      <w:lvlText w:val=""/>
      <w:lvlJc w:val="left"/>
      <w:pPr>
        <w:ind w:left="4680" w:hanging="360"/>
      </w:pPr>
      <w:rPr>
        <w:rFonts w:ascii="Symbol" w:hAnsi="Symbol" w:hint="default"/>
      </w:rPr>
    </w:lvl>
    <w:lvl w:ilvl="7" w:tplc="300A0003" w:tentative="1">
      <w:start w:val="1"/>
      <w:numFmt w:val="bullet"/>
      <w:lvlText w:val="o"/>
      <w:lvlJc w:val="left"/>
      <w:pPr>
        <w:ind w:left="5400" w:hanging="360"/>
      </w:pPr>
      <w:rPr>
        <w:rFonts w:ascii="Courier New" w:hAnsi="Courier New" w:cs="Courier New" w:hint="default"/>
      </w:rPr>
    </w:lvl>
    <w:lvl w:ilvl="8" w:tplc="300A0005" w:tentative="1">
      <w:start w:val="1"/>
      <w:numFmt w:val="bullet"/>
      <w:lvlText w:val=""/>
      <w:lvlJc w:val="left"/>
      <w:pPr>
        <w:ind w:left="6120" w:hanging="360"/>
      </w:pPr>
      <w:rPr>
        <w:rFonts w:ascii="Wingdings" w:hAnsi="Wingdings" w:hint="default"/>
      </w:rPr>
    </w:lvl>
  </w:abstractNum>
  <w:abstractNum w:abstractNumId="13" w15:restartNumberingAfterBreak="0">
    <w:nsid w:val="05847B04"/>
    <w:multiLevelType w:val="hybridMultilevel"/>
    <w:tmpl w:val="C90EA8A6"/>
    <w:lvl w:ilvl="0" w:tplc="878C9CCA">
      <w:start w:val="1"/>
      <w:numFmt w:val="bullet"/>
      <w:lvlText w:val=""/>
      <w:lvlJc w:val="left"/>
      <w:pPr>
        <w:ind w:left="360" w:hanging="360"/>
      </w:pPr>
      <w:rPr>
        <w:rFonts w:ascii="Symbol" w:hAnsi="Symbol" w:hint="default"/>
      </w:rPr>
    </w:lvl>
    <w:lvl w:ilvl="1" w:tplc="902C594C">
      <w:start w:val="1"/>
      <w:numFmt w:val="bullet"/>
      <w:lvlText w:val=""/>
      <w:lvlJc w:val="left"/>
      <w:pPr>
        <w:ind w:left="1080" w:hanging="360"/>
      </w:pPr>
      <w:rPr>
        <w:rFonts w:ascii="Symbol" w:hAnsi="Symbol" w:hint="default"/>
      </w:rPr>
    </w:lvl>
    <w:lvl w:ilvl="2" w:tplc="40B00BC2">
      <w:start w:val="1"/>
      <w:numFmt w:val="bullet"/>
      <w:lvlText w:val=""/>
      <w:lvlJc w:val="left"/>
      <w:pPr>
        <w:ind w:left="1800" w:hanging="360"/>
      </w:pPr>
      <w:rPr>
        <w:rFonts w:ascii="Wingdings" w:hAnsi="Wingdings" w:hint="default"/>
      </w:rPr>
    </w:lvl>
    <w:lvl w:ilvl="3" w:tplc="67129D54">
      <w:start w:val="1"/>
      <w:numFmt w:val="bullet"/>
      <w:lvlText w:val=""/>
      <w:lvlJc w:val="left"/>
      <w:pPr>
        <w:ind w:left="2520" w:hanging="360"/>
      </w:pPr>
      <w:rPr>
        <w:rFonts w:ascii="Symbol" w:hAnsi="Symbol" w:hint="default"/>
      </w:rPr>
    </w:lvl>
    <w:lvl w:ilvl="4" w:tplc="29785ADE">
      <w:start w:val="1"/>
      <w:numFmt w:val="bullet"/>
      <w:lvlText w:val="o"/>
      <w:lvlJc w:val="left"/>
      <w:pPr>
        <w:ind w:left="3240" w:hanging="360"/>
      </w:pPr>
      <w:rPr>
        <w:rFonts w:ascii="Courier New" w:hAnsi="Courier New" w:hint="default"/>
      </w:rPr>
    </w:lvl>
    <w:lvl w:ilvl="5" w:tplc="940C004E">
      <w:start w:val="1"/>
      <w:numFmt w:val="bullet"/>
      <w:lvlText w:val=""/>
      <w:lvlJc w:val="left"/>
      <w:pPr>
        <w:ind w:left="3960" w:hanging="360"/>
      </w:pPr>
      <w:rPr>
        <w:rFonts w:ascii="Wingdings" w:hAnsi="Wingdings" w:hint="default"/>
      </w:rPr>
    </w:lvl>
    <w:lvl w:ilvl="6" w:tplc="FF7CBD2A">
      <w:start w:val="1"/>
      <w:numFmt w:val="bullet"/>
      <w:lvlText w:val=""/>
      <w:lvlJc w:val="left"/>
      <w:pPr>
        <w:ind w:left="4680" w:hanging="360"/>
      </w:pPr>
      <w:rPr>
        <w:rFonts w:ascii="Symbol" w:hAnsi="Symbol" w:hint="default"/>
      </w:rPr>
    </w:lvl>
    <w:lvl w:ilvl="7" w:tplc="8410D79E">
      <w:start w:val="1"/>
      <w:numFmt w:val="bullet"/>
      <w:lvlText w:val="o"/>
      <w:lvlJc w:val="left"/>
      <w:pPr>
        <w:ind w:left="5400" w:hanging="360"/>
      </w:pPr>
      <w:rPr>
        <w:rFonts w:ascii="Courier New" w:hAnsi="Courier New" w:hint="default"/>
      </w:rPr>
    </w:lvl>
    <w:lvl w:ilvl="8" w:tplc="7AE63988">
      <w:start w:val="1"/>
      <w:numFmt w:val="bullet"/>
      <w:lvlText w:val=""/>
      <w:lvlJc w:val="left"/>
      <w:pPr>
        <w:ind w:left="6120" w:hanging="360"/>
      </w:pPr>
      <w:rPr>
        <w:rFonts w:ascii="Wingdings" w:hAnsi="Wingdings" w:hint="default"/>
      </w:rPr>
    </w:lvl>
  </w:abstractNum>
  <w:abstractNum w:abstractNumId="14" w15:restartNumberingAfterBreak="0">
    <w:nsid w:val="06FC1C4C"/>
    <w:multiLevelType w:val="multilevel"/>
    <w:tmpl w:val="A406E5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093268F6"/>
    <w:multiLevelType w:val="hybridMultilevel"/>
    <w:tmpl w:val="CF627930"/>
    <w:lvl w:ilvl="0" w:tplc="300A0001">
      <w:start w:val="1"/>
      <w:numFmt w:val="bullet"/>
      <w:lvlText w:val=""/>
      <w:lvlJc w:val="left"/>
      <w:pPr>
        <w:ind w:left="2136" w:hanging="360"/>
      </w:pPr>
      <w:rPr>
        <w:rFonts w:ascii="Symbol" w:hAnsi="Symbol" w:hint="default"/>
      </w:rPr>
    </w:lvl>
    <w:lvl w:ilvl="1" w:tplc="300A0003" w:tentative="1">
      <w:start w:val="1"/>
      <w:numFmt w:val="bullet"/>
      <w:lvlText w:val="o"/>
      <w:lvlJc w:val="left"/>
      <w:pPr>
        <w:ind w:left="2856" w:hanging="360"/>
      </w:pPr>
      <w:rPr>
        <w:rFonts w:ascii="Courier New" w:hAnsi="Courier New" w:cs="Courier New" w:hint="default"/>
      </w:rPr>
    </w:lvl>
    <w:lvl w:ilvl="2" w:tplc="300A0005" w:tentative="1">
      <w:start w:val="1"/>
      <w:numFmt w:val="bullet"/>
      <w:lvlText w:val=""/>
      <w:lvlJc w:val="left"/>
      <w:pPr>
        <w:ind w:left="3576" w:hanging="360"/>
      </w:pPr>
      <w:rPr>
        <w:rFonts w:ascii="Wingdings" w:hAnsi="Wingdings" w:hint="default"/>
      </w:rPr>
    </w:lvl>
    <w:lvl w:ilvl="3" w:tplc="300A0001" w:tentative="1">
      <w:start w:val="1"/>
      <w:numFmt w:val="bullet"/>
      <w:lvlText w:val=""/>
      <w:lvlJc w:val="left"/>
      <w:pPr>
        <w:ind w:left="4296" w:hanging="360"/>
      </w:pPr>
      <w:rPr>
        <w:rFonts w:ascii="Symbol" w:hAnsi="Symbol" w:hint="default"/>
      </w:rPr>
    </w:lvl>
    <w:lvl w:ilvl="4" w:tplc="300A0003" w:tentative="1">
      <w:start w:val="1"/>
      <w:numFmt w:val="bullet"/>
      <w:lvlText w:val="o"/>
      <w:lvlJc w:val="left"/>
      <w:pPr>
        <w:ind w:left="5016" w:hanging="360"/>
      </w:pPr>
      <w:rPr>
        <w:rFonts w:ascii="Courier New" w:hAnsi="Courier New" w:cs="Courier New" w:hint="default"/>
      </w:rPr>
    </w:lvl>
    <w:lvl w:ilvl="5" w:tplc="300A0005" w:tentative="1">
      <w:start w:val="1"/>
      <w:numFmt w:val="bullet"/>
      <w:lvlText w:val=""/>
      <w:lvlJc w:val="left"/>
      <w:pPr>
        <w:ind w:left="5736" w:hanging="360"/>
      </w:pPr>
      <w:rPr>
        <w:rFonts w:ascii="Wingdings" w:hAnsi="Wingdings" w:hint="default"/>
      </w:rPr>
    </w:lvl>
    <w:lvl w:ilvl="6" w:tplc="300A0001" w:tentative="1">
      <w:start w:val="1"/>
      <w:numFmt w:val="bullet"/>
      <w:lvlText w:val=""/>
      <w:lvlJc w:val="left"/>
      <w:pPr>
        <w:ind w:left="6456" w:hanging="360"/>
      </w:pPr>
      <w:rPr>
        <w:rFonts w:ascii="Symbol" w:hAnsi="Symbol" w:hint="default"/>
      </w:rPr>
    </w:lvl>
    <w:lvl w:ilvl="7" w:tplc="300A0003" w:tentative="1">
      <w:start w:val="1"/>
      <w:numFmt w:val="bullet"/>
      <w:lvlText w:val="o"/>
      <w:lvlJc w:val="left"/>
      <w:pPr>
        <w:ind w:left="7176" w:hanging="360"/>
      </w:pPr>
      <w:rPr>
        <w:rFonts w:ascii="Courier New" w:hAnsi="Courier New" w:cs="Courier New" w:hint="default"/>
      </w:rPr>
    </w:lvl>
    <w:lvl w:ilvl="8" w:tplc="300A0005" w:tentative="1">
      <w:start w:val="1"/>
      <w:numFmt w:val="bullet"/>
      <w:lvlText w:val=""/>
      <w:lvlJc w:val="left"/>
      <w:pPr>
        <w:ind w:left="7896" w:hanging="360"/>
      </w:pPr>
      <w:rPr>
        <w:rFonts w:ascii="Wingdings" w:hAnsi="Wingdings" w:hint="default"/>
      </w:rPr>
    </w:lvl>
  </w:abstractNum>
  <w:abstractNum w:abstractNumId="16" w15:restartNumberingAfterBreak="0">
    <w:nsid w:val="0A173941"/>
    <w:multiLevelType w:val="hybridMultilevel"/>
    <w:tmpl w:val="52BA235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7" w15:restartNumberingAfterBreak="0">
    <w:nsid w:val="0AE11BA3"/>
    <w:multiLevelType w:val="multilevel"/>
    <w:tmpl w:val="D45E927C"/>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Symbol" w:hAnsi="Symbol"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8" w15:restartNumberingAfterBreak="0">
    <w:nsid w:val="0B556E53"/>
    <w:multiLevelType w:val="hybridMultilevel"/>
    <w:tmpl w:val="4D7CF584"/>
    <w:lvl w:ilvl="0" w:tplc="300A000B">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9" w15:restartNumberingAfterBreak="0">
    <w:nsid w:val="0BCA03FE"/>
    <w:multiLevelType w:val="hybridMultilevel"/>
    <w:tmpl w:val="CDE0A6F6"/>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0" w15:restartNumberingAfterBreak="0">
    <w:nsid w:val="0D9A7484"/>
    <w:multiLevelType w:val="hybridMultilevel"/>
    <w:tmpl w:val="867E22E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0DAD612C"/>
    <w:multiLevelType w:val="hybridMultilevel"/>
    <w:tmpl w:val="248C96F8"/>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2" w15:restartNumberingAfterBreak="0">
    <w:nsid w:val="0E0A3EF9"/>
    <w:multiLevelType w:val="hybridMultilevel"/>
    <w:tmpl w:val="AE9650A4"/>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3" w15:restartNumberingAfterBreak="0">
    <w:nsid w:val="0E80718A"/>
    <w:multiLevelType w:val="hybridMultilevel"/>
    <w:tmpl w:val="055C0C2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0F387A17"/>
    <w:multiLevelType w:val="hybridMultilevel"/>
    <w:tmpl w:val="4DC4D620"/>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5" w15:restartNumberingAfterBreak="0">
    <w:nsid w:val="0F4571DB"/>
    <w:multiLevelType w:val="multilevel"/>
    <w:tmpl w:val="3D1E15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00C3FA9"/>
    <w:multiLevelType w:val="hybridMultilevel"/>
    <w:tmpl w:val="D298B970"/>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7" w15:restartNumberingAfterBreak="0">
    <w:nsid w:val="11A10C51"/>
    <w:multiLevelType w:val="hybridMultilevel"/>
    <w:tmpl w:val="476EC47C"/>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8" w15:restartNumberingAfterBreak="0">
    <w:nsid w:val="12795467"/>
    <w:multiLevelType w:val="hybridMultilevel"/>
    <w:tmpl w:val="6A06D7CC"/>
    <w:lvl w:ilvl="0" w:tplc="04090001">
      <w:start w:val="1"/>
      <w:numFmt w:val="bullet"/>
      <w:lvlText w:val=""/>
      <w:lvlJc w:val="left"/>
      <w:pPr>
        <w:ind w:left="360" w:hanging="360"/>
      </w:pPr>
      <w:rPr>
        <w:rFonts w:ascii="Symbol" w:hAnsi="Symbol" w:hint="default"/>
      </w:rPr>
    </w:lvl>
    <w:lvl w:ilvl="1" w:tplc="300A0003" w:tentative="1">
      <w:start w:val="1"/>
      <w:numFmt w:val="bullet"/>
      <w:lvlText w:val="o"/>
      <w:lvlJc w:val="left"/>
      <w:pPr>
        <w:ind w:left="1080" w:hanging="360"/>
      </w:pPr>
      <w:rPr>
        <w:rFonts w:ascii="Courier New" w:hAnsi="Courier New" w:cs="Courier New" w:hint="default"/>
      </w:rPr>
    </w:lvl>
    <w:lvl w:ilvl="2" w:tplc="300A0005" w:tentative="1">
      <w:start w:val="1"/>
      <w:numFmt w:val="bullet"/>
      <w:lvlText w:val=""/>
      <w:lvlJc w:val="left"/>
      <w:pPr>
        <w:ind w:left="1800" w:hanging="360"/>
      </w:pPr>
      <w:rPr>
        <w:rFonts w:ascii="Wingdings" w:hAnsi="Wingdings" w:hint="default"/>
      </w:rPr>
    </w:lvl>
    <w:lvl w:ilvl="3" w:tplc="300A0001" w:tentative="1">
      <w:start w:val="1"/>
      <w:numFmt w:val="bullet"/>
      <w:lvlText w:val=""/>
      <w:lvlJc w:val="left"/>
      <w:pPr>
        <w:ind w:left="2520" w:hanging="360"/>
      </w:pPr>
      <w:rPr>
        <w:rFonts w:ascii="Symbol" w:hAnsi="Symbol" w:hint="default"/>
      </w:rPr>
    </w:lvl>
    <w:lvl w:ilvl="4" w:tplc="300A0003" w:tentative="1">
      <w:start w:val="1"/>
      <w:numFmt w:val="bullet"/>
      <w:lvlText w:val="o"/>
      <w:lvlJc w:val="left"/>
      <w:pPr>
        <w:ind w:left="3240" w:hanging="360"/>
      </w:pPr>
      <w:rPr>
        <w:rFonts w:ascii="Courier New" w:hAnsi="Courier New" w:cs="Courier New" w:hint="default"/>
      </w:rPr>
    </w:lvl>
    <w:lvl w:ilvl="5" w:tplc="300A0005" w:tentative="1">
      <w:start w:val="1"/>
      <w:numFmt w:val="bullet"/>
      <w:lvlText w:val=""/>
      <w:lvlJc w:val="left"/>
      <w:pPr>
        <w:ind w:left="3960" w:hanging="360"/>
      </w:pPr>
      <w:rPr>
        <w:rFonts w:ascii="Wingdings" w:hAnsi="Wingdings" w:hint="default"/>
      </w:rPr>
    </w:lvl>
    <w:lvl w:ilvl="6" w:tplc="300A0001" w:tentative="1">
      <w:start w:val="1"/>
      <w:numFmt w:val="bullet"/>
      <w:lvlText w:val=""/>
      <w:lvlJc w:val="left"/>
      <w:pPr>
        <w:ind w:left="4680" w:hanging="360"/>
      </w:pPr>
      <w:rPr>
        <w:rFonts w:ascii="Symbol" w:hAnsi="Symbol" w:hint="default"/>
      </w:rPr>
    </w:lvl>
    <w:lvl w:ilvl="7" w:tplc="300A0003" w:tentative="1">
      <w:start w:val="1"/>
      <w:numFmt w:val="bullet"/>
      <w:lvlText w:val="o"/>
      <w:lvlJc w:val="left"/>
      <w:pPr>
        <w:ind w:left="5400" w:hanging="360"/>
      </w:pPr>
      <w:rPr>
        <w:rFonts w:ascii="Courier New" w:hAnsi="Courier New" w:cs="Courier New" w:hint="default"/>
      </w:rPr>
    </w:lvl>
    <w:lvl w:ilvl="8" w:tplc="300A0005" w:tentative="1">
      <w:start w:val="1"/>
      <w:numFmt w:val="bullet"/>
      <w:lvlText w:val=""/>
      <w:lvlJc w:val="left"/>
      <w:pPr>
        <w:ind w:left="6120" w:hanging="360"/>
      </w:pPr>
      <w:rPr>
        <w:rFonts w:ascii="Wingdings" w:hAnsi="Wingdings" w:hint="default"/>
      </w:rPr>
    </w:lvl>
  </w:abstractNum>
  <w:abstractNum w:abstractNumId="29" w15:restartNumberingAfterBreak="0">
    <w:nsid w:val="134D1AFA"/>
    <w:multiLevelType w:val="multilevel"/>
    <w:tmpl w:val="692C2780"/>
    <w:lvl w:ilvl="0">
      <w:start w:val="1"/>
      <w:numFmt w:val="bullet"/>
      <w:lvlText w:val=""/>
      <w:lvlJc w:val="left"/>
      <w:pPr>
        <w:ind w:left="1674" w:hanging="540"/>
      </w:pPr>
      <w:rPr>
        <w:rFonts w:ascii="Symbol" w:hAnsi="Symbol" w:hint="default"/>
        <w:sz w:val="24"/>
      </w:rPr>
    </w:lvl>
    <w:lvl w:ilvl="1">
      <w:start w:val="2"/>
      <w:numFmt w:val="decimal"/>
      <w:lvlText w:val="%1.%2."/>
      <w:lvlJc w:val="left"/>
      <w:pPr>
        <w:ind w:left="1854" w:hanging="720"/>
      </w:pPr>
      <w:rPr>
        <w:rFonts w:hint="default"/>
        <w:sz w:val="24"/>
      </w:rPr>
    </w:lvl>
    <w:lvl w:ilvl="2">
      <w:start w:val="1"/>
      <w:numFmt w:val="decimal"/>
      <w:lvlText w:val="%1.%2.%3."/>
      <w:lvlJc w:val="left"/>
      <w:pPr>
        <w:ind w:left="1854" w:hanging="720"/>
      </w:pPr>
      <w:rPr>
        <w:rFonts w:hint="default"/>
        <w:sz w:val="24"/>
      </w:rPr>
    </w:lvl>
    <w:lvl w:ilvl="3">
      <w:start w:val="1"/>
      <w:numFmt w:val="decimal"/>
      <w:lvlText w:val="%1.%2.%3.%4."/>
      <w:lvlJc w:val="left"/>
      <w:pPr>
        <w:ind w:left="2214" w:hanging="1080"/>
      </w:pPr>
      <w:rPr>
        <w:rFonts w:hint="default"/>
        <w:sz w:val="24"/>
      </w:rPr>
    </w:lvl>
    <w:lvl w:ilvl="4">
      <w:start w:val="1"/>
      <w:numFmt w:val="decimal"/>
      <w:lvlText w:val="%1.%2.%3.%4.%5."/>
      <w:lvlJc w:val="left"/>
      <w:pPr>
        <w:ind w:left="2574" w:hanging="1440"/>
      </w:pPr>
      <w:rPr>
        <w:rFonts w:hint="default"/>
        <w:sz w:val="24"/>
      </w:rPr>
    </w:lvl>
    <w:lvl w:ilvl="5">
      <w:start w:val="1"/>
      <w:numFmt w:val="decimal"/>
      <w:lvlText w:val="%1.%2.%3.%4.%5.%6."/>
      <w:lvlJc w:val="left"/>
      <w:pPr>
        <w:ind w:left="2574" w:hanging="1440"/>
      </w:pPr>
      <w:rPr>
        <w:rFonts w:hint="default"/>
        <w:sz w:val="24"/>
      </w:rPr>
    </w:lvl>
    <w:lvl w:ilvl="6">
      <w:start w:val="1"/>
      <w:numFmt w:val="decimal"/>
      <w:lvlText w:val="%1.%2.%3.%4.%5.%6.%7."/>
      <w:lvlJc w:val="left"/>
      <w:pPr>
        <w:ind w:left="2934" w:hanging="1800"/>
      </w:pPr>
      <w:rPr>
        <w:rFonts w:hint="default"/>
        <w:sz w:val="24"/>
      </w:rPr>
    </w:lvl>
    <w:lvl w:ilvl="7">
      <w:start w:val="1"/>
      <w:numFmt w:val="decimal"/>
      <w:lvlText w:val="%1.%2.%3.%4.%5.%6.%7.%8."/>
      <w:lvlJc w:val="left"/>
      <w:pPr>
        <w:ind w:left="2934" w:hanging="1800"/>
      </w:pPr>
      <w:rPr>
        <w:rFonts w:hint="default"/>
        <w:sz w:val="24"/>
      </w:rPr>
    </w:lvl>
    <w:lvl w:ilvl="8">
      <w:start w:val="1"/>
      <w:numFmt w:val="decimal"/>
      <w:lvlText w:val="%1.%2.%3.%4.%5.%6.%7.%8.%9."/>
      <w:lvlJc w:val="left"/>
      <w:pPr>
        <w:ind w:left="3294" w:hanging="2160"/>
      </w:pPr>
      <w:rPr>
        <w:rFonts w:hint="default"/>
        <w:sz w:val="24"/>
      </w:rPr>
    </w:lvl>
  </w:abstractNum>
  <w:abstractNum w:abstractNumId="30" w15:restartNumberingAfterBreak="0">
    <w:nsid w:val="16BD0EF1"/>
    <w:multiLevelType w:val="hybridMultilevel"/>
    <w:tmpl w:val="A74C97E6"/>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1" w15:restartNumberingAfterBreak="0">
    <w:nsid w:val="16DE7598"/>
    <w:multiLevelType w:val="hybridMultilevel"/>
    <w:tmpl w:val="266ED006"/>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2" w15:restartNumberingAfterBreak="0">
    <w:nsid w:val="17137640"/>
    <w:multiLevelType w:val="hybridMultilevel"/>
    <w:tmpl w:val="8216EE7C"/>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3" w15:restartNumberingAfterBreak="0">
    <w:nsid w:val="19266FA8"/>
    <w:multiLevelType w:val="hybridMultilevel"/>
    <w:tmpl w:val="ABA67E8C"/>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4" w15:restartNumberingAfterBreak="0">
    <w:nsid w:val="193F3BC8"/>
    <w:multiLevelType w:val="hybridMultilevel"/>
    <w:tmpl w:val="521689FC"/>
    <w:lvl w:ilvl="0" w:tplc="04090001">
      <w:start w:val="1"/>
      <w:numFmt w:val="bullet"/>
      <w:lvlText w:val=""/>
      <w:lvlJc w:val="left"/>
      <w:pPr>
        <w:ind w:left="360" w:hanging="360"/>
      </w:pPr>
      <w:rPr>
        <w:rFonts w:ascii="Symbol" w:hAnsi="Symbol" w:hint="default"/>
      </w:rPr>
    </w:lvl>
    <w:lvl w:ilvl="1" w:tplc="300A0003" w:tentative="1">
      <w:start w:val="1"/>
      <w:numFmt w:val="bullet"/>
      <w:lvlText w:val="o"/>
      <w:lvlJc w:val="left"/>
      <w:pPr>
        <w:ind w:left="1080" w:hanging="360"/>
      </w:pPr>
      <w:rPr>
        <w:rFonts w:ascii="Courier New" w:hAnsi="Courier New" w:cs="Courier New" w:hint="default"/>
      </w:rPr>
    </w:lvl>
    <w:lvl w:ilvl="2" w:tplc="300A0005" w:tentative="1">
      <w:start w:val="1"/>
      <w:numFmt w:val="bullet"/>
      <w:lvlText w:val=""/>
      <w:lvlJc w:val="left"/>
      <w:pPr>
        <w:ind w:left="1800" w:hanging="360"/>
      </w:pPr>
      <w:rPr>
        <w:rFonts w:ascii="Wingdings" w:hAnsi="Wingdings" w:hint="default"/>
      </w:rPr>
    </w:lvl>
    <w:lvl w:ilvl="3" w:tplc="300A0001" w:tentative="1">
      <w:start w:val="1"/>
      <w:numFmt w:val="bullet"/>
      <w:lvlText w:val=""/>
      <w:lvlJc w:val="left"/>
      <w:pPr>
        <w:ind w:left="2520" w:hanging="360"/>
      </w:pPr>
      <w:rPr>
        <w:rFonts w:ascii="Symbol" w:hAnsi="Symbol" w:hint="default"/>
      </w:rPr>
    </w:lvl>
    <w:lvl w:ilvl="4" w:tplc="300A0003" w:tentative="1">
      <w:start w:val="1"/>
      <w:numFmt w:val="bullet"/>
      <w:lvlText w:val="o"/>
      <w:lvlJc w:val="left"/>
      <w:pPr>
        <w:ind w:left="3240" w:hanging="360"/>
      </w:pPr>
      <w:rPr>
        <w:rFonts w:ascii="Courier New" w:hAnsi="Courier New" w:cs="Courier New" w:hint="default"/>
      </w:rPr>
    </w:lvl>
    <w:lvl w:ilvl="5" w:tplc="300A0005" w:tentative="1">
      <w:start w:val="1"/>
      <w:numFmt w:val="bullet"/>
      <w:lvlText w:val=""/>
      <w:lvlJc w:val="left"/>
      <w:pPr>
        <w:ind w:left="3960" w:hanging="360"/>
      </w:pPr>
      <w:rPr>
        <w:rFonts w:ascii="Wingdings" w:hAnsi="Wingdings" w:hint="default"/>
      </w:rPr>
    </w:lvl>
    <w:lvl w:ilvl="6" w:tplc="300A0001" w:tentative="1">
      <w:start w:val="1"/>
      <w:numFmt w:val="bullet"/>
      <w:lvlText w:val=""/>
      <w:lvlJc w:val="left"/>
      <w:pPr>
        <w:ind w:left="4680" w:hanging="360"/>
      </w:pPr>
      <w:rPr>
        <w:rFonts w:ascii="Symbol" w:hAnsi="Symbol" w:hint="default"/>
      </w:rPr>
    </w:lvl>
    <w:lvl w:ilvl="7" w:tplc="300A0003" w:tentative="1">
      <w:start w:val="1"/>
      <w:numFmt w:val="bullet"/>
      <w:lvlText w:val="o"/>
      <w:lvlJc w:val="left"/>
      <w:pPr>
        <w:ind w:left="5400" w:hanging="360"/>
      </w:pPr>
      <w:rPr>
        <w:rFonts w:ascii="Courier New" w:hAnsi="Courier New" w:cs="Courier New" w:hint="default"/>
      </w:rPr>
    </w:lvl>
    <w:lvl w:ilvl="8" w:tplc="300A0005" w:tentative="1">
      <w:start w:val="1"/>
      <w:numFmt w:val="bullet"/>
      <w:lvlText w:val=""/>
      <w:lvlJc w:val="left"/>
      <w:pPr>
        <w:ind w:left="6120" w:hanging="360"/>
      </w:pPr>
      <w:rPr>
        <w:rFonts w:ascii="Wingdings" w:hAnsi="Wingdings" w:hint="default"/>
      </w:rPr>
    </w:lvl>
  </w:abstractNum>
  <w:abstractNum w:abstractNumId="35" w15:restartNumberingAfterBreak="0">
    <w:nsid w:val="197A0BFD"/>
    <w:multiLevelType w:val="hybridMultilevel"/>
    <w:tmpl w:val="22B4AB00"/>
    <w:lvl w:ilvl="0" w:tplc="D37493BE">
      <w:start w:val="1"/>
      <w:numFmt w:val="bullet"/>
      <w:lvlText w:val="•"/>
      <w:lvlJc w:val="left"/>
      <w:pPr>
        <w:tabs>
          <w:tab w:val="num" w:pos="720"/>
        </w:tabs>
        <w:ind w:left="720" w:hanging="360"/>
      </w:pPr>
      <w:rPr>
        <w:rFonts w:ascii="Arial" w:hAnsi="Arial" w:hint="default"/>
      </w:rPr>
    </w:lvl>
    <w:lvl w:ilvl="1" w:tplc="84923C14" w:tentative="1">
      <w:start w:val="1"/>
      <w:numFmt w:val="bullet"/>
      <w:lvlText w:val="•"/>
      <w:lvlJc w:val="left"/>
      <w:pPr>
        <w:tabs>
          <w:tab w:val="num" w:pos="1440"/>
        </w:tabs>
        <w:ind w:left="1440" w:hanging="360"/>
      </w:pPr>
      <w:rPr>
        <w:rFonts w:ascii="Arial" w:hAnsi="Arial" w:hint="default"/>
      </w:rPr>
    </w:lvl>
    <w:lvl w:ilvl="2" w:tplc="56FEB84E" w:tentative="1">
      <w:start w:val="1"/>
      <w:numFmt w:val="bullet"/>
      <w:lvlText w:val="•"/>
      <w:lvlJc w:val="left"/>
      <w:pPr>
        <w:tabs>
          <w:tab w:val="num" w:pos="2160"/>
        </w:tabs>
        <w:ind w:left="2160" w:hanging="360"/>
      </w:pPr>
      <w:rPr>
        <w:rFonts w:ascii="Arial" w:hAnsi="Arial" w:hint="default"/>
      </w:rPr>
    </w:lvl>
    <w:lvl w:ilvl="3" w:tplc="2116D1C6" w:tentative="1">
      <w:start w:val="1"/>
      <w:numFmt w:val="bullet"/>
      <w:lvlText w:val="•"/>
      <w:lvlJc w:val="left"/>
      <w:pPr>
        <w:tabs>
          <w:tab w:val="num" w:pos="2880"/>
        </w:tabs>
        <w:ind w:left="2880" w:hanging="360"/>
      </w:pPr>
      <w:rPr>
        <w:rFonts w:ascii="Arial" w:hAnsi="Arial" w:hint="default"/>
      </w:rPr>
    </w:lvl>
    <w:lvl w:ilvl="4" w:tplc="2430AA9E" w:tentative="1">
      <w:start w:val="1"/>
      <w:numFmt w:val="bullet"/>
      <w:lvlText w:val="•"/>
      <w:lvlJc w:val="left"/>
      <w:pPr>
        <w:tabs>
          <w:tab w:val="num" w:pos="3600"/>
        </w:tabs>
        <w:ind w:left="3600" w:hanging="360"/>
      </w:pPr>
      <w:rPr>
        <w:rFonts w:ascii="Arial" w:hAnsi="Arial" w:hint="default"/>
      </w:rPr>
    </w:lvl>
    <w:lvl w:ilvl="5" w:tplc="151C1332" w:tentative="1">
      <w:start w:val="1"/>
      <w:numFmt w:val="bullet"/>
      <w:lvlText w:val="•"/>
      <w:lvlJc w:val="left"/>
      <w:pPr>
        <w:tabs>
          <w:tab w:val="num" w:pos="4320"/>
        </w:tabs>
        <w:ind w:left="4320" w:hanging="360"/>
      </w:pPr>
      <w:rPr>
        <w:rFonts w:ascii="Arial" w:hAnsi="Arial" w:hint="default"/>
      </w:rPr>
    </w:lvl>
    <w:lvl w:ilvl="6" w:tplc="DA34BDAE" w:tentative="1">
      <w:start w:val="1"/>
      <w:numFmt w:val="bullet"/>
      <w:lvlText w:val="•"/>
      <w:lvlJc w:val="left"/>
      <w:pPr>
        <w:tabs>
          <w:tab w:val="num" w:pos="5040"/>
        </w:tabs>
        <w:ind w:left="5040" w:hanging="360"/>
      </w:pPr>
      <w:rPr>
        <w:rFonts w:ascii="Arial" w:hAnsi="Arial" w:hint="default"/>
      </w:rPr>
    </w:lvl>
    <w:lvl w:ilvl="7" w:tplc="6EF2D4EA" w:tentative="1">
      <w:start w:val="1"/>
      <w:numFmt w:val="bullet"/>
      <w:lvlText w:val="•"/>
      <w:lvlJc w:val="left"/>
      <w:pPr>
        <w:tabs>
          <w:tab w:val="num" w:pos="5760"/>
        </w:tabs>
        <w:ind w:left="5760" w:hanging="360"/>
      </w:pPr>
      <w:rPr>
        <w:rFonts w:ascii="Arial" w:hAnsi="Arial" w:hint="default"/>
      </w:rPr>
    </w:lvl>
    <w:lvl w:ilvl="8" w:tplc="9AE0F03E" w:tentative="1">
      <w:start w:val="1"/>
      <w:numFmt w:val="bullet"/>
      <w:lvlText w:val="•"/>
      <w:lvlJc w:val="left"/>
      <w:pPr>
        <w:tabs>
          <w:tab w:val="num" w:pos="6480"/>
        </w:tabs>
        <w:ind w:left="6480" w:hanging="360"/>
      </w:pPr>
      <w:rPr>
        <w:rFonts w:ascii="Arial" w:hAnsi="Arial" w:hint="default"/>
      </w:rPr>
    </w:lvl>
  </w:abstractNum>
  <w:abstractNum w:abstractNumId="36" w15:restartNumberingAfterBreak="0">
    <w:nsid w:val="1A0B5875"/>
    <w:multiLevelType w:val="hybridMultilevel"/>
    <w:tmpl w:val="B2866FDC"/>
    <w:lvl w:ilvl="0" w:tplc="300A000F">
      <w:start w:val="1"/>
      <w:numFmt w:val="decimal"/>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37" w15:restartNumberingAfterBreak="0">
    <w:nsid w:val="1A5F33CB"/>
    <w:multiLevelType w:val="hybridMultilevel"/>
    <w:tmpl w:val="1E32B836"/>
    <w:lvl w:ilvl="0" w:tplc="85FE0728">
      <w:start w:val="1"/>
      <w:numFmt w:val="bullet"/>
      <w:lvlText w:val=""/>
      <w:lvlJc w:val="left"/>
      <w:pPr>
        <w:ind w:left="720" w:hanging="360"/>
      </w:pPr>
      <w:rPr>
        <w:rFonts w:ascii="Symbol" w:hAnsi="Symbol" w:hint="default"/>
      </w:rPr>
    </w:lvl>
    <w:lvl w:ilvl="1" w:tplc="C22822DC">
      <w:start w:val="1"/>
      <w:numFmt w:val="bullet"/>
      <w:lvlText w:val="o"/>
      <w:lvlJc w:val="left"/>
      <w:pPr>
        <w:ind w:left="1440" w:hanging="360"/>
      </w:pPr>
      <w:rPr>
        <w:rFonts w:ascii="Courier New" w:hAnsi="Courier New" w:hint="default"/>
      </w:rPr>
    </w:lvl>
    <w:lvl w:ilvl="2" w:tplc="B81A4BB0">
      <w:start w:val="1"/>
      <w:numFmt w:val="bullet"/>
      <w:lvlText w:val=""/>
      <w:lvlJc w:val="left"/>
      <w:pPr>
        <w:ind w:left="2160" w:hanging="360"/>
      </w:pPr>
      <w:rPr>
        <w:rFonts w:ascii="Wingdings" w:hAnsi="Wingdings" w:hint="default"/>
      </w:rPr>
    </w:lvl>
    <w:lvl w:ilvl="3" w:tplc="0D0855B8">
      <w:start w:val="1"/>
      <w:numFmt w:val="bullet"/>
      <w:lvlText w:val=""/>
      <w:lvlJc w:val="left"/>
      <w:pPr>
        <w:ind w:left="2880" w:hanging="360"/>
      </w:pPr>
      <w:rPr>
        <w:rFonts w:ascii="Symbol" w:hAnsi="Symbol" w:hint="default"/>
      </w:rPr>
    </w:lvl>
    <w:lvl w:ilvl="4" w:tplc="EC62152E">
      <w:start w:val="1"/>
      <w:numFmt w:val="bullet"/>
      <w:lvlText w:val="o"/>
      <w:lvlJc w:val="left"/>
      <w:pPr>
        <w:ind w:left="3600" w:hanging="360"/>
      </w:pPr>
      <w:rPr>
        <w:rFonts w:ascii="Courier New" w:hAnsi="Courier New" w:hint="default"/>
      </w:rPr>
    </w:lvl>
    <w:lvl w:ilvl="5" w:tplc="E42869F6">
      <w:start w:val="1"/>
      <w:numFmt w:val="bullet"/>
      <w:lvlText w:val=""/>
      <w:lvlJc w:val="left"/>
      <w:pPr>
        <w:ind w:left="4320" w:hanging="360"/>
      </w:pPr>
      <w:rPr>
        <w:rFonts w:ascii="Wingdings" w:hAnsi="Wingdings" w:hint="default"/>
      </w:rPr>
    </w:lvl>
    <w:lvl w:ilvl="6" w:tplc="A29A8F8A">
      <w:start w:val="1"/>
      <w:numFmt w:val="bullet"/>
      <w:lvlText w:val=""/>
      <w:lvlJc w:val="left"/>
      <w:pPr>
        <w:ind w:left="5040" w:hanging="360"/>
      </w:pPr>
      <w:rPr>
        <w:rFonts w:ascii="Symbol" w:hAnsi="Symbol" w:hint="default"/>
      </w:rPr>
    </w:lvl>
    <w:lvl w:ilvl="7" w:tplc="27A8D7B4">
      <w:start w:val="1"/>
      <w:numFmt w:val="bullet"/>
      <w:lvlText w:val="o"/>
      <w:lvlJc w:val="left"/>
      <w:pPr>
        <w:ind w:left="5760" w:hanging="360"/>
      </w:pPr>
      <w:rPr>
        <w:rFonts w:ascii="Courier New" w:hAnsi="Courier New" w:hint="default"/>
      </w:rPr>
    </w:lvl>
    <w:lvl w:ilvl="8" w:tplc="D57EF872">
      <w:start w:val="1"/>
      <w:numFmt w:val="bullet"/>
      <w:lvlText w:val=""/>
      <w:lvlJc w:val="left"/>
      <w:pPr>
        <w:ind w:left="6480" w:hanging="360"/>
      </w:pPr>
      <w:rPr>
        <w:rFonts w:ascii="Wingdings" w:hAnsi="Wingdings" w:hint="default"/>
      </w:rPr>
    </w:lvl>
  </w:abstractNum>
  <w:abstractNum w:abstractNumId="38" w15:restartNumberingAfterBreak="0">
    <w:nsid w:val="1A7D5FF8"/>
    <w:multiLevelType w:val="hybridMultilevel"/>
    <w:tmpl w:val="E9285260"/>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9" w15:restartNumberingAfterBreak="0">
    <w:nsid w:val="1F652BEF"/>
    <w:multiLevelType w:val="multilevel"/>
    <w:tmpl w:val="D45E927C"/>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Symbol" w:hAnsi="Symbol"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0" w15:restartNumberingAfterBreak="0">
    <w:nsid w:val="209653E4"/>
    <w:multiLevelType w:val="hybridMultilevel"/>
    <w:tmpl w:val="20084E00"/>
    <w:lvl w:ilvl="0" w:tplc="FFFFFFFF">
      <w:start w:val="1"/>
      <w:numFmt w:val="bullet"/>
      <w:lvlText w:val=""/>
      <w:lvlJc w:val="left"/>
      <w:pPr>
        <w:ind w:left="360" w:hanging="360"/>
      </w:pPr>
      <w:rPr>
        <w:rFonts w:ascii="Wingdings" w:hAnsi="Wingdings" w:hint="default"/>
        <w:color w:val="auto"/>
      </w:rPr>
    </w:lvl>
    <w:lvl w:ilvl="1" w:tplc="300A0003" w:tentative="1">
      <w:start w:val="1"/>
      <w:numFmt w:val="bullet"/>
      <w:lvlText w:val="o"/>
      <w:lvlJc w:val="left"/>
      <w:pPr>
        <w:ind w:left="1080" w:hanging="360"/>
      </w:pPr>
      <w:rPr>
        <w:rFonts w:ascii="Courier New" w:hAnsi="Courier New" w:cs="Courier New" w:hint="default"/>
      </w:rPr>
    </w:lvl>
    <w:lvl w:ilvl="2" w:tplc="300A0005" w:tentative="1">
      <w:start w:val="1"/>
      <w:numFmt w:val="bullet"/>
      <w:lvlText w:val=""/>
      <w:lvlJc w:val="left"/>
      <w:pPr>
        <w:ind w:left="1800" w:hanging="360"/>
      </w:pPr>
      <w:rPr>
        <w:rFonts w:ascii="Wingdings" w:hAnsi="Wingdings" w:hint="default"/>
      </w:rPr>
    </w:lvl>
    <w:lvl w:ilvl="3" w:tplc="300A0001" w:tentative="1">
      <w:start w:val="1"/>
      <w:numFmt w:val="bullet"/>
      <w:lvlText w:val=""/>
      <w:lvlJc w:val="left"/>
      <w:pPr>
        <w:ind w:left="2520" w:hanging="360"/>
      </w:pPr>
      <w:rPr>
        <w:rFonts w:ascii="Symbol" w:hAnsi="Symbol" w:hint="default"/>
      </w:rPr>
    </w:lvl>
    <w:lvl w:ilvl="4" w:tplc="300A0003" w:tentative="1">
      <w:start w:val="1"/>
      <w:numFmt w:val="bullet"/>
      <w:lvlText w:val="o"/>
      <w:lvlJc w:val="left"/>
      <w:pPr>
        <w:ind w:left="3240" w:hanging="360"/>
      </w:pPr>
      <w:rPr>
        <w:rFonts w:ascii="Courier New" w:hAnsi="Courier New" w:cs="Courier New" w:hint="default"/>
      </w:rPr>
    </w:lvl>
    <w:lvl w:ilvl="5" w:tplc="300A0005" w:tentative="1">
      <w:start w:val="1"/>
      <w:numFmt w:val="bullet"/>
      <w:lvlText w:val=""/>
      <w:lvlJc w:val="left"/>
      <w:pPr>
        <w:ind w:left="3960" w:hanging="360"/>
      </w:pPr>
      <w:rPr>
        <w:rFonts w:ascii="Wingdings" w:hAnsi="Wingdings" w:hint="default"/>
      </w:rPr>
    </w:lvl>
    <w:lvl w:ilvl="6" w:tplc="300A0001" w:tentative="1">
      <w:start w:val="1"/>
      <w:numFmt w:val="bullet"/>
      <w:lvlText w:val=""/>
      <w:lvlJc w:val="left"/>
      <w:pPr>
        <w:ind w:left="4680" w:hanging="360"/>
      </w:pPr>
      <w:rPr>
        <w:rFonts w:ascii="Symbol" w:hAnsi="Symbol" w:hint="default"/>
      </w:rPr>
    </w:lvl>
    <w:lvl w:ilvl="7" w:tplc="300A0003" w:tentative="1">
      <w:start w:val="1"/>
      <w:numFmt w:val="bullet"/>
      <w:lvlText w:val="o"/>
      <w:lvlJc w:val="left"/>
      <w:pPr>
        <w:ind w:left="5400" w:hanging="360"/>
      </w:pPr>
      <w:rPr>
        <w:rFonts w:ascii="Courier New" w:hAnsi="Courier New" w:cs="Courier New" w:hint="default"/>
      </w:rPr>
    </w:lvl>
    <w:lvl w:ilvl="8" w:tplc="300A0005" w:tentative="1">
      <w:start w:val="1"/>
      <w:numFmt w:val="bullet"/>
      <w:lvlText w:val=""/>
      <w:lvlJc w:val="left"/>
      <w:pPr>
        <w:ind w:left="6120" w:hanging="360"/>
      </w:pPr>
      <w:rPr>
        <w:rFonts w:ascii="Wingdings" w:hAnsi="Wingdings" w:hint="default"/>
      </w:rPr>
    </w:lvl>
  </w:abstractNum>
  <w:abstractNum w:abstractNumId="41" w15:restartNumberingAfterBreak="0">
    <w:nsid w:val="225713C1"/>
    <w:multiLevelType w:val="hybridMultilevel"/>
    <w:tmpl w:val="EA94F138"/>
    <w:lvl w:ilvl="0" w:tplc="0C0A0001">
      <w:start w:val="1"/>
      <w:numFmt w:val="bullet"/>
      <w:lvlText w:val=""/>
      <w:lvlJc w:val="left"/>
      <w:pPr>
        <w:ind w:left="862" w:hanging="360"/>
      </w:pPr>
      <w:rPr>
        <w:rFonts w:ascii="Symbol" w:hAnsi="Symbol" w:hint="default"/>
      </w:rPr>
    </w:lvl>
    <w:lvl w:ilvl="1" w:tplc="0C0A0003" w:tentative="1">
      <w:start w:val="1"/>
      <w:numFmt w:val="bullet"/>
      <w:lvlText w:val="o"/>
      <w:lvlJc w:val="left"/>
      <w:pPr>
        <w:ind w:left="1582" w:hanging="360"/>
      </w:pPr>
      <w:rPr>
        <w:rFonts w:ascii="Courier New" w:hAnsi="Courier New" w:cs="Courier New" w:hint="default"/>
      </w:rPr>
    </w:lvl>
    <w:lvl w:ilvl="2" w:tplc="0C0A0005" w:tentative="1">
      <w:start w:val="1"/>
      <w:numFmt w:val="bullet"/>
      <w:lvlText w:val=""/>
      <w:lvlJc w:val="left"/>
      <w:pPr>
        <w:ind w:left="2302" w:hanging="360"/>
      </w:pPr>
      <w:rPr>
        <w:rFonts w:ascii="Wingdings" w:hAnsi="Wingdings" w:hint="default"/>
      </w:rPr>
    </w:lvl>
    <w:lvl w:ilvl="3" w:tplc="0C0A0001" w:tentative="1">
      <w:start w:val="1"/>
      <w:numFmt w:val="bullet"/>
      <w:lvlText w:val=""/>
      <w:lvlJc w:val="left"/>
      <w:pPr>
        <w:ind w:left="3022" w:hanging="360"/>
      </w:pPr>
      <w:rPr>
        <w:rFonts w:ascii="Symbol" w:hAnsi="Symbol" w:hint="default"/>
      </w:rPr>
    </w:lvl>
    <w:lvl w:ilvl="4" w:tplc="0C0A0003" w:tentative="1">
      <w:start w:val="1"/>
      <w:numFmt w:val="bullet"/>
      <w:lvlText w:val="o"/>
      <w:lvlJc w:val="left"/>
      <w:pPr>
        <w:ind w:left="3742" w:hanging="360"/>
      </w:pPr>
      <w:rPr>
        <w:rFonts w:ascii="Courier New" w:hAnsi="Courier New" w:cs="Courier New" w:hint="default"/>
      </w:rPr>
    </w:lvl>
    <w:lvl w:ilvl="5" w:tplc="0C0A0005" w:tentative="1">
      <w:start w:val="1"/>
      <w:numFmt w:val="bullet"/>
      <w:lvlText w:val=""/>
      <w:lvlJc w:val="left"/>
      <w:pPr>
        <w:ind w:left="4462" w:hanging="360"/>
      </w:pPr>
      <w:rPr>
        <w:rFonts w:ascii="Wingdings" w:hAnsi="Wingdings" w:hint="default"/>
      </w:rPr>
    </w:lvl>
    <w:lvl w:ilvl="6" w:tplc="0C0A0001" w:tentative="1">
      <w:start w:val="1"/>
      <w:numFmt w:val="bullet"/>
      <w:lvlText w:val=""/>
      <w:lvlJc w:val="left"/>
      <w:pPr>
        <w:ind w:left="5182" w:hanging="360"/>
      </w:pPr>
      <w:rPr>
        <w:rFonts w:ascii="Symbol" w:hAnsi="Symbol" w:hint="default"/>
      </w:rPr>
    </w:lvl>
    <w:lvl w:ilvl="7" w:tplc="0C0A0003" w:tentative="1">
      <w:start w:val="1"/>
      <w:numFmt w:val="bullet"/>
      <w:lvlText w:val="o"/>
      <w:lvlJc w:val="left"/>
      <w:pPr>
        <w:ind w:left="5902" w:hanging="360"/>
      </w:pPr>
      <w:rPr>
        <w:rFonts w:ascii="Courier New" w:hAnsi="Courier New" w:cs="Courier New" w:hint="default"/>
      </w:rPr>
    </w:lvl>
    <w:lvl w:ilvl="8" w:tplc="0C0A0005" w:tentative="1">
      <w:start w:val="1"/>
      <w:numFmt w:val="bullet"/>
      <w:lvlText w:val=""/>
      <w:lvlJc w:val="left"/>
      <w:pPr>
        <w:ind w:left="6622" w:hanging="360"/>
      </w:pPr>
      <w:rPr>
        <w:rFonts w:ascii="Wingdings" w:hAnsi="Wingdings" w:hint="default"/>
      </w:rPr>
    </w:lvl>
  </w:abstractNum>
  <w:abstractNum w:abstractNumId="42" w15:restartNumberingAfterBreak="0">
    <w:nsid w:val="23425F83"/>
    <w:multiLevelType w:val="multilevel"/>
    <w:tmpl w:val="CA4C76D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23860C36"/>
    <w:multiLevelType w:val="multilevel"/>
    <w:tmpl w:val="36E0C13E"/>
    <w:lvl w:ilvl="0">
      <w:start w:val="1"/>
      <w:numFmt w:val="decimal"/>
      <w:lvlText w:val="%1."/>
      <w:lvlJc w:val="left"/>
      <w:pPr>
        <w:ind w:left="720" w:hanging="360"/>
      </w:pPr>
    </w:lvl>
    <w:lvl w:ilvl="1">
      <w:start w:val="1"/>
      <w:numFmt w:val="decimal"/>
      <w:isLgl/>
      <w:lvlText w:val="%1.%2."/>
      <w:lvlJc w:val="left"/>
      <w:pPr>
        <w:ind w:left="1080" w:hanging="720"/>
      </w:pPr>
      <w:rPr>
        <w:rFonts w:hint="default"/>
        <w:i w:val="0"/>
        <w:sz w:val="24"/>
      </w:rPr>
    </w:lvl>
    <w:lvl w:ilvl="2">
      <w:start w:val="1"/>
      <w:numFmt w:val="decimal"/>
      <w:isLgl/>
      <w:lvlText w:val="%1.%2.%3."/>
      <w:lvlJc w:val="left"/>
      <w:pPr>
        <w:ind w:left="1997" w:hanging="720"/>
      </w:pPr>
      <w:rPr>
        <w:rFonts w:hint="default"/>
        <w:i w:val="0"/>
        <w:sz w:val="24"/>
      </w:rPr>
    </w:lvl>
    <w:lvl w:ilvl="3">
      <w:start w:val="1"/>
      <w:numFmt w:val="decimal"/>
      <w:isLgl/>
      <w:lvlText w:val="%1.%2.%3.%4."/>
      <w:lvlJc w:val="left"/>
      <w:pPr>
        <w:ind w:left="1440" w:hanging="1080"/>
      </w:pPr>
      <w:rPr>
        <w:rFonts w:asciiTheme="minorHAnsi" w:hAnsiTheme="minorHAnsi" w:cstheme="minorHAnsi" w:hint="default"/>
        <w:i w:val="0"/>
        <w:sz w:val="24"/>
      </w:rPr>
    </w:lvl>
    <w:lvl w:ilvl="4">
      <w:start w:val="1"/>
      <w:numFmt w:val="decimal"/>
      <w:isLgl/>
      <w:lvlText w:val="%1.%2.%3.%4.%5."/>
      <w:lvlJc w:val="left"/>
      <w:pPr>
        <w:ind w:left="1800" w:hanging="1440"/>
      </w:pPr>
      <w:rPr>
        <w:rFonts w:hint="default"/>
        <w:i w:val="0"/>
        <w:sz w:val="24"/>
      </w:rPr>
    </w:lvl>
    <w:lvl w:ilvl="5">
      <w:start w:val="1"/>
      <w:numFmt w:val="decimal"/>
      <w:isLgl/>
      <w:lvlText w:val="%1.%2.%3.%4.%5.%6."/>
      <w:lvlJc w:val="left"/>
      <w:pPr>
        <w:ind w:left="1800" w:hanging="1440"/>
      </w:pPr>
      <w:rPr>
        <w:rFonts w:hint="default"/>
        <w:i w:val="0"/>
        <w:sz w:val="24"/>
      </w:rPr>
    </w:lvl>
    <w:lvl w:ilvl="6">
      <w:start w:val="1"/>
      <w:numFmt w:val="decimal"/>
      <w:isLgl/>
      <w:lvlText w:val="%1.%2.%3.%4.%5.%6.%7."/>
      <w:lvlJc w:val="left"/>
      <w:pPr>
        <w:ind w:left="2160" w:hanging="1800"/>
      </w:pPr>
      <w:rPr>
        <w:rFonts w:hint="default"/>
        <w:i w:val="0"/>
        <w:sz w:val="24"/>
      </w:rPr>
    </w:lvl>
    <w:lvl w:ilvl="7">
      <w:start w:val="1"/>
      <w:numFmt w:val="decimal"/>
      <w:isLgl/>
      <w:lvlText w:val="%1.%2.%3.%4.%5.%6.%7.%8."/>
      <w:lvlJc w:val="left"/>
      <w:pPr>
        <w:ind w:left="2520" w:hanging="2160"/>
      </w:pPr>
      <w:rPr>
        <w:rFonts w:hint="default"/>
        <w:i w:val="0"/>
        <w:sz w:val="24"/>
      </w:rPr>
    </w:lvl>
    <w:lvl w:ilvl="8">
      <w:start w:val="1"/>
      <w:numFmt w:val="decimal"/>
      <w:isLgl/>
      <w:lvlText w:val="%1.%2.%3.%4.%5.%6.%7.%8.%9."/>
      <w:lvlJc w:val="left"/>
      <w:pPr>
        <w:ind w:left="2520" w:hanging="2160"/>
      </w:pPr>
      <w:rPr>
        <w:rFonts w:hint="default"/>
        <w:i w:val="0"/>
        <w:sz w:val="24"/>
      </w:rPr>
    </w:lvl>
  </w:abstractNum>
  <w:abstractNum w:abstractNumId="44" w15:restartNumberingAfterBreak="0">
    <w:nsid w:val="23D55E91"/>
    <w:multiLevelType w:val="hybridMultilevel"/>
    <w:tmpl w:val="3B78CDEA"/>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45" w15:restartNumberingAfterBreak="0">
    <w:nsid w:val="25030E14"/>
    <w:multiLevelType w:val="hybridMultilevel"/>
    <w:tmpl w:val="7166DB22"/>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46" w15:restartNumberingAfterBreak="0">
    <w:nsid w:val="26767B73"/>
    <w:multiLevelType w:val="hybridMultilevel"/>
    <w:tmpl w:val="0CF2F868"/>
    <w:lvl w:ilvl="0" w:tplc="4E9C4D18">
      <w:start w:val="1"/>
      <w:numFmt w:val="bullet"/>
      <w:lvlText w:val=""/>
      <w:lvlJc w:val="left"/>
      <w:pPr>
        <w:ind w:left="720" w:hanging="360"/>
      </w:pPr>
      <w:rPr>
        <w:rFonts w:ascii="Symbol" w:hAnsi="Symbol" w:hint="default"/>
      </w:rPr>
    </w:lvl>
    <w:lvl w:ilvl="1" w:tplc="F7B69648">
      <w:start w:val="1"/>
      <w:numFmt w:val="bullet"/>
      <w:lvlText w:val="o"/>
      <w:lvlJc w:val="left"/>
      <w:pPr>
        <w:ind w:left="1440" w:hanging="360"/>
      </w:pPr>
      <w:rPr>
        <w:rFonts w:ascii="Courier New" w:hAnsi="Courier New" w:hint="default"/>
      </w:rPr>
    </w:lvl>
    <w:lvl w:ilvl="2" w:tplc="DDFE1958">
      <w:start w:val="1"/>
      <w:numFmt w:val="bullet"/>
      <w:lvlText w:val=""/>
      <w:lvlJc w:val="left"/>
      <w:pPr>
        <w:ind w:left="2160" w:hanging="360"/>
      </w:pPr>
      <w:rPr>
        <w:rFonts w:ascii="Wingdings" w:hAnsi="Wingdings" w:hint="default"/>
      </w:rPr>
    </w:lvl>
    <w:lvl w:ilvl="3" w:tplc="C1126C1E">
      <w:start w:val="1"/>
      <w:numFmt w:val="bullet"/>
      <w:lvlText w:val=""/>
      <w:lvlJc w:val="left"/>
      <w:pPr>
        <w:ind w:left="2880" w:hanging="360"/>
      </w:pPr>
      <w:rPr>
        <w:rFonts w:ascii="Symbol" w:hAnsi="Symbol" w:hint="default"/>
      </w:rPr>
    </w:lvl>
    <w:lvl w:ilvl="4" w:tplc="353EDA54">
      <w:start w:val="1"/>
      <w:numFmt w:val="bullet"/>
      <w:lvlText w:val="o"/>
      <w:lvlJc w:val="left"/>
      <w:pPr>
        <w:ind w:left="3600" w:hanging="360"/>
      </w:pPr>
      <w:rPr>
        <w:rFonts w:ascii="Courier New" w:hAnsi="Courier New" w:hint="default"/>
      </w:rPr>
    </w:lvl>
    <w:lvl w:ilvl="5" w:tplc="83F25564">
      <w:start w:val="1"/>
      <w:numFmt w:val="bullet"/>
      <w:lvlText w:val=""/>
      <w:lvlJc w:val="left"/>
      <w:pPr>
        <w:ind w:left="4320" w:hanging="360"/>
      </w:pPr>
      <w:rPr>
        <w:rFonts w:ascii="Wingdings" w:hAnsi="Wingdings" w:hint="default"/>
      </w:rPr>
    </w:lvl>
    <w:lvl w:ilvl="6" w:tplc="7278ED4E">
      <w:start w:val="1"/>
      <w:numFmt w:val="bullet"/>
      <w:lvlText w:val=""/>
      <w:lvlJc w:val="left"/>
      <w:pPr>
        <w:ind w:left="5040" w:hanging="360"/>
      </w:pPr>
      <w:rPr>
        <w:rFonts w:ascii="Symbol" w:hAnsi="Symbol" w:hint="default"/>
      </w:rPr>
    </w:lvl>
    <w:lvl w:ilvl="7" w:tplc="591C118C">
      <w:start w:val="1"/>
      <w:numFmt w:val="bullet"/>
      <w:lvlText w:val="o"/>
      <w:lvlJc w:val="left"/>
      <w:pPr>
        <w:ind w:left="5760" w:hanging="360"/>
      </w:pPr>
      <w:rPr>
        <w:rFonts w:ascii="Courier New" w:hAnsi="Courier New" w:hint="default"/>
      </w:rPr>
    </w:lvl>
    <w:lvl w:ilvl="8" w:tplc="8D5A4A8E">
      <w:start w:val="1"/>
      <w:numFmt w:val="bullet"/>
      <w:lvlText w:val=""/>
      <w:lvlJc w:val="left"/>
      <w:pPr>
        <w:ind w:left="6480" w:hanging="360"/>
      </w:pPr>
      <w:rPr>
        <w:rFonts w:ascii="Wingdings" w:hAnsi="Wingdings" w:hint="default"/>
      </w:rPr>
    </w:lvl>
  </w:abstractNum>
  <w:abstractNum w:abstractNumId="47" w15:restartNumberingAfterBreak="0">
    <w:nsid w:val="278377FC"/>
    <w:multiLevelType w:val="multilevel"/>
    <w:tmpl w:val="89FC0850"/>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Symbol" w:hAnsi="Symbol"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8" w15:restartNumberingAfterBreak="0">
    <w:nsid w:val="27A92D53"/>
    <w:multiLevelType w:val="hybridMultilevel"/>
    <w:tmpl w:val="BA7A6CD6"/>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49" w15:restartNumberingAfterBreak="0">
    <w:nsid w:val="28962A73"/>
    <w:multiLevelType w:val="hybridMultilevel"/>
    <w:tmpl w:val="75F22BF8"/>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50" w15:restartNumberingAfterBreak="0">
    <w:nsid w:val="292D5888"/>
    <w:multiLevelType w:val="hybridMultilevel"/>
    <w:tmpl w:val="3FE486D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51" w15:restartNumberingAfterBreak="0">
    <w:nsid w:val="29904234"/>
    <w:multiLevelType w:val="multilevel"/>
    <w:tmpl w:val="0C9036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2AEB438E"/>
    <w:multiLevelType w:val="multilevel"/>
    <w:tmpl w:val="89FC0850"/>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Symbol" w:hAnsi="Symbol"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3" w15:restartNumberingAfterBreak="0">
    <w:nsid w:val="2B2279FD"/>
    <w:multiLevelType w:val="hybridMultilevel"/>
    <w:tmpl w:val="58287912"/>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54" w15:restartNumberingAfterBreak="0">
    <w:nsid w:val="2BAE74C9"/>
    <w:multiLevelType w:val="hybridMultilevel"/>
    <w:tmpl w:val="39E6BBE4"/>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55" w15:restartNumberingAfterBreak="0">
    <w:nsid w:val="2C5F60F9"/>
    <w:multiLevelType w:val="hybridMultilevel"/>
    <w:tmpl w:val="C1CA0248"/>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56" w15:restartNumberingAfterBreak="0">
    <w:nsid w:val="2CB0163B"/>
    <w:multiLevelType w:val="hybridMultilevel"/>
    <w:tmpl w:val="22CAF1FC"/>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57" w15:restartNumberingAfterBreak="0">
    <w:nsid w:val="2CF445AF"/>
    <w:multiLevelType w:val="hybridMultilevel"/>
    <w:tmpl w:val="308E0BC0"/>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58" w15:restartNumberingAfterBreak="0">
    <w:nsid w:val="2D351869"/>
    <w:multiLevelType w:val="multilevel"/>
    <w:tmpl w:val="57A8417A"/>
    <w:lvl w:ilvl="0">
      <w:start w:val="2"/>
      <w:numFmt w:val="decimal"/>
      <w:lvlText w:val="%1."/>
      <w:lvlJc w:val="left"/>
      <w:pPr>
        <w:ind w:left="540" w:hanging="540"/>
      </w:pPr>
      <w:rPr>
        <w:rFonts w:hint="default"/>
        <w:sz w:val="24"/>
      </w:rPr>
    </w:lvl>
    <w:lvl w:ilvl="1">
      <w:start w:val="2"/>
      <w:numFmt w:val="decimal"/>
      <w:lvlText w:val="%1.%2."/>
      <w:lvlJc w:val="left"/>
      <w:pPr>
        <w:ind w:left="720" w:hanging="720"/>
      </w:pPr>
      <w:rPr>
        <w:rFonts w:hint="default"/>
        <w:sz w:val="24"/>
      </w:rPr>
    </w:lvl>
    <w:lvl w:ilvl="2">
      <w:start w:val="1"/>
      <w:numFmt w:val="decimal"/>
      <w:lvlText w:val="%1.%2.%3."/>
      <w:lvlJc w:val="left"/>
      <w:pPr>
        <w:ind w:left="720" w:hanging="720"/>
      </w:pPr>
      <w:rPr>
        <w:rFonts w:hint="default"/>
        <w:sz w:val="24"/>
      </w:rPr>
    </w:lvl>
    <w:lvl w:ilvl="3">
      <w:start w:val="1"/>
      <w:numFmt w:val="decimal"/>
      <w:lvlText w:val="%1.%2.%3.%4."/>
      <w:lvlJc w:val="left"/>
      <w:pPr>
        <w:ind w:left="1080" w:hanging="1080"/>
      </w:pPr>
      <w:rPr>
        <w:rFonts w:hint="default"/>
        <w:sz w:val="24"/>
      </w:rPr>
    </w:lvl>
    <w:lvl w:ilvl="4">
      <w:start w:val="1"/>
      <w:numFmt w:val="decimal"/>
      <w:lvlText w:val="%1.%2.%3.%4.%5."/>
      <w:lvlJc w:val="left"/>
      <w:pPr>
        <w:ind w:left="1440" w:hanging="1440"/>
      </w:pPr>
      <w:rPr>
        <w:rFonts w:hint="default"/>
        <w:sz w:val="24"/>
      </w:rPr>
    </w:lvl>
    <w:lvl w:ilvl="5">
      <w:start w:val="1"/>
      <w:numFmt w:val="decimal"/>
      <w:lvlText w:val="%1.%2.%3.%4.%5.%6."/>
      <w:lvlJc w:val="left"/>
      <w:pPr>
        <w:ind w:left="1440" w:hanging="1440"/>
      </w:pPr>
      <w:rPr>
        <w:rFonts w:hint="default"/>
        <w:sz w:val="24"/>
      </w:rPr>
    </w:lvl>
    <w:lvl w:ilvl="6">
      <w:start w:val="1"/>
      <w:numFmt w:val="decimal"/>
      <w:lvlText w:val="%1.%2.%3.%4.%5.%6.%7."/>
      <w:lvlJc w:val="left"/>
      <w:pPr>
        <w:ind w:left="1800" w:hanging="1800"/>
      </w:pPr>
      <w:rPr>
        <w:rFonts w:hint="default"/>
        <w:sz w:val="24"/>
      </w:rPr>
    </w:lvl>
    <w:lvl w:ilvl="7">
      <w:start w:val="1"/>
      <w:numFmt w:val="decimal"/>
      <w:lvlText w:val="%1.%2.%3.%4.%5.%6.%7.%8."/>
      <w:lvlJc w:val="left"/>
      <w:pPr>
        <w:ind w:left="1800" w:hanging="1800"/>
      </w:pPr>
      <w:rPr>
        <w:rFonts w:hint="default"/>
        <w:sz w:val="24"/>
      </w:rPr>
    </w:lvl>
    <w:lvl w:ilvl="8">
      <w:start w:val="1"/>
      <w:numFmt w:val="decimal"/>
      <w:lvlText w:val="%1.%2.%3.%4.%5.%6.%7.%8.%9."/>
      <w:lvlJc w:val="left"/>
      <w:pPr>
        <w:ind w:left="2160" w:hanging="2160"/>
      </w:pPr>
      <w:rPr>
        <w:rFonts w:hint="default"/>
        <w:sz w:val="24"/>
      </w:rPr>
    </w:lvl>
  </w:abstractNum>
  <w:abstractNum w:abstractNumId="59" w15:restartNumberingAfterBreak="0">
    <w:nsid w:val="2D9C0155"/>
    <w:multiLevelType w:val="hybridMultilevel"/>
    <w:tmpl w:val="B2783AAA"/>
    <w:lvl w:ilvl="0" w:tplc="0C0A0001">
      <w:start w:val="1"/>
      <w:numFmt w:val="bullet"/>
      <w:lvlText w:val=""/>
      <w:lvlJc w:val="left"/>
      <w:pPr>
        <w:ind w:left="862" w:hanging="360"/>
      </w:pPr>
      <w:rPr>
        <w:rFonts w:ascii="Symbol" w:hAnsi="Symbol" w:hint="default"/>
      </w:rPr>
    </w:lvl>
    <w:lvl w:ilvl="1" w:tplc="0C0A0003" w:tentative="1">
      <w:start w:val="1"/>
      <w:numFmt w:val="bullet"/>
      <w:lvlText w:val="o"/>
      <w:lvlJc w:val="left"/>
      <w:pPr>
        <w:ind w:left="1582" w:hanging="360"/>
      </w:pPr>
      <w:rPr>
        <w:rFonts w:ascii="Courier New" w:hAnsi="Courier New" w:cs="Courier New" w:hint="default"/>
      </w:rPr>
    </w:lvl>
    <w:lvl w:ilvl="2" w:tplc="0C0A0005" w:tentative="1">
      <w:start w:val="1"/>
      <w:numFmt w:val="bullet"/>
      <w:lvlText w:val=""/>
      <w:lvlJc w:val="left"/>
      <w:pPr>
        <w:ind w:left="2302" w:hanging="360"/>
      </w:pPr>
      <w:rPr>
        <w:rFonts w:ascii="Wingdings" w:hAnsi="Wingdings" w:hint="default"/>
      </w:rPr>
    </w:lvl>
    <w:lvl w:ilvl="3" w:tplc="0C0A0001" w:tentative="1">
      <w:start w:val="1"/>
      <w:numFmt w:val="bullet"/>
      <w:lvlText w:val=""/>
      <w:lvlJc w:val="left"/>
      <w:pPr>
        <w:ind w:left="3022" w:hanging="360"/>
      </w:pPr>
      <w:rPr>
        <w:rFonts w:ascii="Symbol" w:hAnsi="Symbol" w:hint="default"/>
      </w:rPr>
    </w:lvl>
    <w:lvl w:ilvl="4" w:tplc="0C0A0003" w:tentative="1">
      <w:start w:val="1"/>
      <w:numFmt w:val="bullet"/>
      <w:lvlText w:val="o"/>
      <w:lvlJc w:val="left"/>
      <w:pPr>
        <w:ind w:left="3742" w:hanging="360"/>
      </w:pPr>
      <w:rPr>
        <w:rFonts w:ascii="Courier New" w:hAnsi="Courier New" w:cs="Courier New" w:hint="default"/>
      </w:rPr>
    </w:lvl>
    <w:lvl w:ilvl="5" w:tplc="0C0A0005" w:tentative="1">
      <w:start w:val="1"/>
      <w:numFmt w:val="bullet"/>
      <w:lvlText w:val=""/>
      <w:lvlJc w:val="left"/>
      <w:pPr>
        <w:ind w:left="4462" w:hanging="360"/>
      </w:pPr>
      <w:rPr>
        <w:rFonts w:ascii="Wingdings" w:hAnsi="Wingdings" w:hint="default"/>
      </w:rPr>
    </w:lvl>
    <w:lvl w:ilvl="6" w:tplc="0C0A0001" w:tentative="1">
      <w:start w:val="1"/>
      <w:numFmt w:val="bullet"/>
      <w:lvlText w:val=""/>
      <w:lvlJc w:val="left"/>
      <w:pPr>
        <w:ind w:left="5182" w:hanging="360"/>
      </w:pPr>
      <w:rPr>
        <w:rFonts w:ascii="Symbol" w:hAnsi="Symbol" w:hint="default"/>
      </w:rPr>
    </w:lvl>
    <w:lvl w:ilvl="7" w:tplc="0C0A0003" w:tentative="1">
      <w:start w:val="1"/>
      <w:numFmt w:val="bullet"/>
      <w:lvlText w:val="o"/>
      <w:lvlJc w:val="left"/>
      <w:pPr>
        <w:ind w:left="5902" w:hanging="360"/>
      </w:pPr>
      <w:rPr>
        <w:rFonts w:ascii="Courier New" w:hAnsi="Courier New" w:cs="Courier New" w:hint="default"/>
      </w:rPr>
    </w:lvl>
    <w:lvl w:ilvl="8" w:tplc="0C0A0005" w:tentative="1">
      <w:start w:val="1"/>
      <w:numFmt w:val="bullet"/>
      <w:lvlText w:val=""/>
      <w:lvlJc w:val="left"/>
      <w:pPr>
        <w:ind w:left="6622" w:hanging="360"/>
      </w:pPr>
      <w:rPr>
        <w:rFonts w:ascii="Wingdings" w:hAnsi="Wingdings" w:hint="default"/>
      </w:rPr>
    </w:lvl>
  </w:abstractNum>
  <w:abstractNum w:abstractNumId="60" w15:restartNumberingAfterBreak="0">
    <w:nsid w:val="2DFF4D65"/>
    <w:multiLevelType w:val="hybridMultilevel"/>
    <w:tmpl w:val="A9A00B7C"/>
    <w:lvl w:ilvl="0" w:tplc="300A0001">
      <w:start w:val="1"/>
      <w:numFmt w:val="bullet"/>
      <w:lvlText w:val=""/>
      <w:lvlJc w:val="left"/>
      <w:pPr>
        <w:ind w:left="1854" w:hanging="360"/>
      </w:pPr>
      <w:rPr>
        <w:rFonts w:ascii="Symbol" w:hAnsi="Symbol" w:hint="default"/>
      </w:rPr>
    </w:lvl>
    <w:lvl w:ilvl="1" w:tplc="300A0003" w:tentative="1">
      <w:start w:val="1"/>
      <w:numFmt w:val="bullet"/>
      <w:lvlText w:val="o"/>
      <w:lvlJc w:val="left"/>
      <w:pPr>
        <w:ind w:left="2574" w:hanging="360"/>
      </w:pPr>
      <w:rPr>
        <w:rFonts w:ascii="Courier New" w:hAnsi="Courier New" w:cs="Courier New" w:hint="default"/>
      </w:rPr>
    </w:lvl>
    <w:lvl w:ilvl="2" w:tplc="300A0005" w:tentative="1">
      <w:start w:val="1"/>
      <w:numFmt w:val="bullet"/>
      <w:lvlText w:val=""/>
      <w:lvlJc w:val="left"/>
      <w:pPr>
        <w:ind w:left="3294" w:hanging="360"/>
      </w:pPr>
      <w:rPr>
        <w:rFonts w:ascii="Wingdings" w:hAnsi="Wingdings" w:hint="default"/>
      </w:rPr>
    </w:lvl>
    <w:lvl w:ilvl="3" w:tplc="300A0001" w:tentative="1">
      <w:start w:val="1"/>
      <w:numFmt w:val="bullet"/>
      <w:lvlText w:val=""/>
      <w:lvlJc w:val="left"/>
      <w:pPr>
        <w:ind w:left="4014" w:hanging="360"/>
      </w:pPr>
      <w:rPr>
        <w:rFonts w:ascii="Symbol" w:hAnsi="Symbol" w:hint="default"/>
      </w:rPr>
    </w:lvl>
    <w:lvl w:ilvl="4" w:tplc="300A0003" w:tentative="1">
      <w:start w:val="1"/>
      <w:numFmt w:val="bullet"/>
      <w:lvlText w:val="o"/>
      <w:lvlJc w:val="left"/>
      <w:pPr>
        <w:ind w:left="4734" w:hanging="360"/>
      </w:pPr>
      <w:rPr>
        <w:rFonts w:ascii="Courier New" w:hAnsi="Courier New" w:cs="Courier New" w:hint="default"/>
      </w:rPr>
    </w:lvl>
    <w:lvl w:ilvl="5" w:tplc="300A0005" w:tentative="1">
      <w:start w:val="1"/>
      <w:numFmt w:val="bullet"/>
      <w:lvlText w:val=""/>
      <w:lvlJc w:val="left"/>
      <w:pPr>
        <w:ind w:left="5454" w:hanging="360"/>
      </w:pPr>
      <w:rPr>
        <w:rFonts w:ascii="Wingdings" w:hAnsi="Wingdings" w:hint="default"/>
      </w:rPr>
    </w:lvl>
    <w:lvl w:ilvl="6" w:tplc="300A0001" w:tentative="1">
      <w:start w:val="1"/>
      <w:numFmt w:val="bullet"/>
      <w:lvlText w:val=""/>
      <w:lvlJc w:val="left"/>
      <w:pPr>
        <w:ind w:left="6174" w:hanging="360"/>
      </w:pPr>
      <w:rPr>
        <w:rFonts w:ascii="Symbol" w:hAnsi="Symbol" w:hint="default"/>
      </w:rPr>
    </w:lvl>
    <w:lvl w:ilvl="7" w:tplc="300A0003" w:tentative="1">
      <w:start w:val="1"/>
      <w:numFmt w:val="bullet"/>
      <w:lvlText w:val="o"/>
      <w:lvlJc w:val="left"/>
      <w:pPr>
        <w:ind w:left="6894" w:hanging="360"/>
      </w:pPr>
      <w:rPr>
        <w:rFonts w:ascii="Courier New" w:hAnsi="Courier New" w:cs="Courier New" w:hint="default"/>
      </w:rPr>
    </w:lvl>
    <w:lvl w:ilvl="8" w:tplc="300A0005" w:tentative="1">
      <w:start w:val="1"/>
      <w:numFmt w:val="bullet"/>
      <w:lvlText w:val=""/>
      <w:lvlJc w:val="left"/>
      <w:pPr>
        <w:ind w:left="7614" w:hanging="360"/>
      </w:pPr>
      <w:rPr>
        <w:rFonts w:ascii="Wingdings" w:hAnsi="Wingdings" w:hint="default"/>
      </w:rPr>
    </w:lvl>
  </w:abstractNum>
  <w:abstractNum w:abstractNumId="61" w15:restartNumberingAfterBreak="0">
    <w:nsid w:val="2EDE3397"/>
    <w:multiLevelType w:val="hybridMultilevel"/>
    <w:tmpl w:val="EF8C70C0"/>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62" w15:restartNumberingAfterBreak="0">
    <w:nsid w:val="2F396155"/>
    <w:multiLevelType w:val="hybridMultilevel"/>
    <w:tmpl w:val="831E810E"/>
    <w:lvl w:ilvl="0" w:tplc="300A0001">
      <w:start w:val="1"/>
      <w:numFmt w:val="bullet"/>
      <w:lvlText w:val=""/>
      <w:lvlJc w:val="left"/>
      <w:pPr>
        <w:ind w:left="1418" w:hanging="360"/>
      </w:pPr>
      <w:rPr>
        <w:rFonts w:ascii="Symbol" w:hAnsi="Symbol" w:hint="default"/>
      </w:rPr>
    </w:lvl>
    <w:lvl w:ilvl="1" w:tplc="300A0003" w:tentative="1">
      <w:start w:val="1"/>
      <w:numFmt w:val="bullet"/>
      <w:lvlText w:val="o"/>
      <w:lvlJc w:val="left"/>
      <w:pPr>
        <w:ind w:left="2138" w:hanging="360"/>
      </w:pPr>
      <w:rPr>
        <w:rFonts w:ascii="Courier New" w:hAnsi="Courier New" w:cs="Courier New" w:hint="default"/>
      </w:rPr>
    </w:lvl>
    <w:lvl w:ilvl="2" w:tplc="300A0005" w:tentative="1">
      <w:start w:val="1"/>
      <w:numFmt w:val="bullet"/>
      <w:lvlText w:val=""/>
      <w:lvlJc w:val="left"/>
      <w:pPr>
        <w:ind w:left="2858" w:hanging="360"/>
      </w:pPr>
      <w:rPr>
        <w:rFonts w:ascii="Wingdings" w:hAnsi="Wingdings" w:hint="default"/>
      </w:rPr>
    </w:lvl>
    <w:lvl w:ilvl="3" w:tplc="300A0001" w:tentative="1">
      <w:start w:val="1"/>
      <w:numFmt w:val="bullet"/>
      <w:lvlText w:val=""/>
      <w:lvlJc w:val="left"/>
      <w:pPr>
        <w:ind w:left="3578" w:hanging="360"/>
      </w:pPr>
      <w:rPr>
        <w:rFonts w:ascii="Symbol" w:hAnsi="Symbol" w:hint="default"/>
      </w:rPr>
    </w:lvl>
    <w:lvl w:ilvl="4" w:tplc="300A0003" w:tentative="1">
      <w:start w:val="1"/>
      <w:numFmt w:val="bullet"/>
      <w:lvlText w:val="o"/>
      <w:lvlJc w:val="left"/>
      <w:pPr>
        <w:ind w:left="4298" w:hanging="360"/>
      </w:pPr>
      <w:rPr>
        <w:rFonts w:ascii="Courier New" w:hAnsi="Courier New" w:cs="Courier New" w:hint="default"/>
      </w:rPr>
    </w:lvl>
    <w:lvl w:ilvl="5" w:tplc="300A0005" w:tentative="1">
      <w:start w:val="1"/>
      <w:numFmt w:val="bullet"/>
      <w:lvlText w:val=""/>
      <w:lvlJc w:val="left"/>
      <w:pPr>
        <w:ind w:left="5018" w:hanging="360"/>
      </w:pPr>
      <w:rPr>
        <w:rFonts w:ascii="Wingdings" w:hAnsi="Wingdings" w:hint="default"/>
      </w:rPr>
    </w:lvl>
    <w:lvl w:ilvl="6" w:tplc="300A0001" w:tentative="1">
      <w:start w:val="1"/>
      <w:numFmt w:val="bullet"/>
      <w:lvlText w:val=""/>
      <w:lvlJc w:val="left"/>
      <w:pPr>
        <w:ind w:left="5738" w:hanging="360"/>
      </w:pPr>
      <w:rPr>
        <w:rFonts w:ascii="Symbol" w:hAnsi="Symbol" w:hint="default"/>
      </w:rPr>
    </w:lvl>
    <w:lvl w:ilvl="7" w:tplc="300A0003" w:tentative="1">
      <w:start w:val="1"/>
      <w:numFmt w:val="bullet"/>
      <w:lvlText w:val="o"/>
      <w:lvlJc w:val="left"/>
      <w:pPr>
        <w:ind w:left="6458" w:hanging="360"/>
      </w:pPr>
      <w:rPr>
        <w:rFonts w:ascii="Courier New" w:hAnsi="Courier New" w:cs="Courier New" w:hint="default"/>
      </w:rPr>
    </w:lvl>
    <w:lvl w:ilvl="8" w:tplc="300A0005" w:tentative="1">
      <w:start w:val="1"/>
      <w:numFmt w:val="bullet"/>
      <w:lvlText w:val=""/>
      <w:lvlJc w:val="left"/>
      <w:pPr>
        <w:ind w:left="7178" w:hanging="360"/>
      </w:pPr>
      <w:rPr>
        <w:rFonts w:ascii="Wingdings" w:hAnsi="Wingdings" w:hint="default"/>
      </w:rPr>
    </w:lvl>
  </w:abstractNum>
  <w:abstractNum w:abstractNumId="63" w15:restartNumberingAfterBreak="0">
    <w:nsid w:val="322C0FD0"/>
    <w:multiLevelType w:val="multilevel"/>
    <w:tmpl w:val="D45E927C"/>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Symbol" w:hAnsi="Symbol"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64" w15:restartNumberingAfterBreak="0">
    <w:nsid w:val="32330AC1"/>
    <w:multiLevelType w:val="multilevel"/>
    <w:tmpl w:val="82268D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32563B58"/>
    <w:multiLevelType w:val="hybridMultilevel"/>
    <w:tmpl w:val="9EE06E4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66" w15:restartNumberingAfterBreak="0">
    <w:nsid w:val="334F14DE"/>
    <w:multiLevelType w:val="hybridMultilevel"/>
    <w:tmpl w:val="7AC2E6C4"/>
    <w:lvl w:ilvl="0" w:tplc="76366C46">
      <w:start w:val="1"/>
      <w:numFmt w:val="bullet"/>
      <w:lvlText w:val="•"/>
      <w:lvlJc w:val="left"/>
      <w:pPr>
        <w:tabs>
          <w:tab w:val="num" w:pos="720"/>
        </w:tabs>
        <w:ind w:left="720" w:hanging="360"/>
      </w:pPr>
      <w:rPr>
        <w:rFonts w:ascii="Arial" w:hAnsi="Arial" w:hint="default"/>
      </w:rPr>
    </w:lvl>
    <w:lvl w:ilvl="1" w:tplc="17BA8866" w:tentative="1">
      <w:start w:val="1"/>
      <w:numFmt w:val="bullet"/>
      <w:lvlText w:val="•"/>
      <w:lvlJc w:val="left"/>
      <w:pPr>
        <w:tabs>
          <w:tab w:val="num" w:pos="1440"/>
        </w:tabs>
        <w:ind w:left="1440" w:hanging="360"/>
      </w:pPr>
      <w:rPr>
        <w:rFonts w:ascii="Arial" w:hAnsi="Arial" w:hint="default"/>
      </w:rPr>
    </w:lvl>
    <w:lvl w:ilvl="2" w:tplc="30AA3B96" w:tentative="1">
      <w:start w:val="1"/>
      <w:numFmt w:val="bullet"/>
      <w:lvlText w:val="•"/>
      <w:lvlJc w:val="left"/>
      <w:pPr>
        <w:tabs>
          <w:tab w:val="num" w:pos="2160"/>
        </w:tabs>
        <w:ind w:left="2160" w:hanging="360"/>
      </w:pPr>
      <w:rPr>
        <w:rFonts w:ascii="Arial" w:hAnsi="Arial" w:hint="default"/>
      </w:rPr>
    </w:lvl>
    <w:lvl w:ilvl="3" w:tplc="6A526B54" w:tentative="1">
      <w:start w:val="1"/>
      <w:numFmt w:val="bullet"/>
      <w:lvlText w:val="•"/>
      <w:lvlJc w:val="left"/>
      <w:pPr>
        <w:tabs>
          <w:tab w:val="num" w:pos="2880"/>
        </w:tabs>
        <w:ind w:left="2880" w:hanging="360"/>
      </w:pPr>
      <w:rPr>
        <w:rFonts w:ascii="Arial" w:hAnsi="Arial" w:hint="default"/>
      </w:rPr>
    </w:lvl>
    <w:lvl w:ilvl="4" w:tplc="E2E867B6" w:tentative="1">
      <w:start w:val="1"/>
      <w:numFmt w:val="bullet"/>
      <w:lvlText w:val="•"/>
      <w:lvlJc w:val="left"/>
      <w:pPr>
        <w:tabs>
          <w:tab w:val="num" w:pos="3600"/>
        </w:tabs>
        <w:ind w:left="3600" w:hanging="360"/>
      </w:pPr>
      <w:rPr>
        <w:rFonts w:ascii="Arial" w:hAnsi="Arial" w:hint="default"/>
      </w:rPr>
    </w:lvl>
    <w:lvl w:ilvl="5" w:tplc="46B02A5A" w:tentative="1">
      <w:start w:val="1"/>
      <w:numFmt w:val="bullet"/>
      <w:lvlText w:val="•"/>
      <w:lvlJc w:val="left"/>
      <w:pPr>
        <w:tabs>
          <w:tab w:val="num" w:pos="4320"/>
        </w:tabs>
        <w:ind w:left="4320" w:hanging="360"/>
      </w:pPr>
      <w:rPr>
        <w:rFonts w:ascii="Arial" w:hAnsi="Arial" w:hint="default"/>
      </w:rPr>
    </w:lvl>
    <w:lvl w:ilvl="6" w:tplc="48462E4E" w:tentative="1">
      <w:start w:val="1"/>
      <w:numFmt w:val="bullet"/>
      <w:lvlText w:val="•"/>
      <w:lvlJc w:val="left"/>
      <w:pPr>
        <w:tabs>
          <w:tab w:val="num" w:pos="5040"/>
        </w:tabs>
        <w:ind w:left="5040" w:hanging="360"/>
      </w:pPr>
      <w:rPr>
        <w:rFonts w:ascii="Arial" w:hAnsi="Arial" w:hint="default"/>
      </w:rPr>
    </w:lvl>
    <w:lvl w:ilvl="7" w:tplc="AEE8AF1C" w:tentative="1">
      <w:start w:val="1"/>
      <w:numFmt w:val="bullet"/>
      <w:lvlText w:val="•"/>
      <w:lvlJc w:val="left"/>
      <w:pPr>
        <w:tabs>
          <w:tab w:val="num" w:pos="5760"/>
        </w:tabs>
        <w:ind w:left="5760" w:hanging="360"/>
      </w:pPr>
      <w:rPr>
        <w:rFonts w:ascii="Arial" w:hAnsi="Arial" w:hint="default"/>
      </w:rPr>
    </w:lvl>
    <w:lvl w:ilvl="8" w:tplc="48B0EE14" w:tentative="1">
      <w:start w:val="1"/>
      <w:numFmt w:val="bullet"/>
      <w:lvlText w:val="•"/>
      <w:lvlJc w:val="left"/>
      <w:pPr>
        <w:tabs>
          <w:tab w:val="num" w:pos="6480"/>
        </w:tabs>
        <w:ind w:left="6480" w:hanging="360"/>
      </w:pPr>
      <w:rPr>
        <w:rFonts w:ascii="Arial" w:hAnsi="Arial" w:hint="default"/>
      </w:rPr>
    </w:lvl>
  </w:abstractNum>
  <w:abstractNum w:abstractNumId="67" w15:restartNumberingAfterBreak="0">
    <w:nsid w:val="33707B84"/>
    <w:multiLevelType w:val="hybridMultilevel"/>
    <w:tmpl w:val="AD425C98"/>
    <w:lvl w:ilvl="0" w:tplc="300A0001">
      <w:start w:val="1"/>
      <w:numFmt w:val="bullet"/>
      <w:lvlText w:val=""/>
      <w:lvlJc w:val="left"/>
      <w:pPr>
        <w:ind w:left="2138" w:hanging="360"/>
      </w:pPr>
      <w:rPr>
        <w:rFonts w:ascii="Symbol" w:hAnsi="Symbol" w:hint="default"/>
      </w:rPr>
    </w:lvl>
    <w:lvl w:ilvl="1" w:tplc="300A0003" w:tentative="1">
      <w:start w:val="1"/>
      <w:numFmt w:val="bullet"/>
      <w:lvlText w:val="o"/>
      <w:lvlJc w:val="left"/>
      <w:pPr>
        <w:ind w:left="2858" w:hanging="360"/>
      </w:pPr>
      <w:rPr>
        <w:rFonts w:ascii="Courier New" w:hAnsi="Courier New" w:cs="Courier New" w:hint="default"/>
      </w:rPr>
    </w:lvl>
    <w:lvl w:ilvl="2" w:tplc="300A0005" w:tentative="1">
      <w:start w:val="1"/>
      <w:numFmt w:val="bullet"/>
      <w:lvlText w:val=""/>
      <w:lvlJc w:val="left"/>
      <w:pPr>
        <w:ind w:left="3578" w:hanging="360"/>
      </w:pPr>
      <w:rPr>
        <w:rFonts w:ascii="Wingdings" w:hAnsi="Wingdings" w:hint="default"/>
      </w:rPr>
    </w:lvl>
    <w:lvl w:ilvl="3" w:tplc="300A0001" w:tentative="1">
      <w:start w:val="1"/>
      <w:numFmt w:val="bullet"/>
      <w:lvlText w:val=""/>
      <w:lvlJc w:val="left"/>
      <w:pPr>
        <w:ind w:left="4298" w:hanging="360"/>
      </w:pPr>
      <w:rPr>
        <w:rFonts w:ascii="Symbol" w:hAnsi="Symbol" w:hint="default"/>
      </w:rPr>
    </w:lvl>
    <w:lvl w:ilvl="4" w:tplc="300A0003" w:tentative="1">
      <w:start w:val="1"/>
      <w:numFmt w:val="bullet"/>
      <w:lvlText w:val="o"/>
      <w:lvlJc w:val="left"/>
      <w:pPr>
        <w:ind w:left="5018" w:hanging="360"/>
      </w:pPr>
      <w:rPr>
        <w:rFonts w:ascii="Courier New" w:hAnsi="Courier New" w:cs="Courier New" w:hint="default"/>
      </w:rPr>
    </w:lvl>
    <w:lvl w:ilvl="5" w:tplc="300A0005" w:tentative="1">
      <w:start w:val="1"/>
      <w:numFmt w:val="bullet"/>
      <w:lvlText w:val=""/>
      <w:lvlJc w:val="left"/>
      <w:pPr>
        <w:ind w:left="5738" w:hanging="360"/>
      </w:pPr>
      <w:rPr>
        <w:rFonts w:ascii="Wingdings" w:hAnsi="Wingdings" w:hint="default"/>
      </w:rPr>
    </w:lvl>
    <w:lvl w:ilvl="6" w:tplc="300A0001" w:tentative="1">
      <w:start w:val="1"/>
      <w:numFmt w:val="bullet"/>
      <w:lvlText w:val=""/>
      <w:lvlJc w:val="left"/>
      <w:pPr>
        <w:ind w:left="6458" w:hanging="360"/>
      </w:pPr>
      <w:rPr>
        <w:rFonts w:ascii="Symbol" w:hAnsi="Symbol" w:hint="default"/>
      </w:rPr>
    </w:lvl>
    <w:lvl w:ilvl="7" w:tplc="300A0003" w:tentative="1">
      <w:start w:val="1"/>
      <w:numFmt w:val="bullet"/>
      <w:lvlText w:val="o"/>
      <w:lvlJc w:val="left"/>
      <w:pPr>
        <w:ind w:left="7178" w:hanging="360"/>
      </w:pPr>
      <w:rPr>
        <w:rFonts w:ascii="Courier New" w:hAnsi="Courier New" w:cs="Courier New" w:hint="default"/>
      </w:rPr>
    </w:lvl>
    <w:lvl w:ilvl="8" w:tplc="300A0005" w:tentative="1">
      <w:start w:val="1"/>
      <w:numFmt w:val="bullet"/>
      <w:lvlText w:val=""/>
      <w:lvlJc w:val="left"/>
      <w:pPr>
        <w:ind w:left="7898" w:hanging="360"/>
      </w:pPr>
      <w:rPr>
        <w:rFonts w:ascii="Wingdings" w:hAnsi="Wingdings" w:hint="default"/>
      </w:rPr>
    </w:lvl>
  </w:abstractNum>
  <w:abstractNum w:abstractNumId="68" w15:restartNumberingAfterBreak="0">
    <w:nsid w:val="33951D23"/>
    <w:multiLevelType w:val="hybridMultilevel"/>
    <w:tmpl w:val="9A6EEF3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69" w15:restartNumberingAfterBreak="0">
    <w:nsid w:val="363A1AC0"/>
    <w:multiLevelType w:val="hybridMultilevel"/>
    <w:tmpl w:val="3E00E412"/>
    <w:lvl w:ilvl="0" w:tplc="300A000F">
      <w:start w:val="1"/>
      <w:numFmt w:val="decimal"/>
      <w:lvlText w:val="%1."/>
      <w:lvlJc w:val="left"/>
      <w:pPr>
        <w:ind w:left="720" w:hanging="360"/>
      </w:pPr>
      <w:rPr>
        <w:rFonts w:hint="default"/>
        <w:b/>
        <w:bCs/>
        <w:color w:val="002060"/>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0" w15:restartNumberingAfterBreak="0">
    <w:nsid w:val="366D2D99"/>
    <w:multiLevelType w:val="hybridMultilevel"/>
    <w:tmpl w:val="41B2D3E6"/>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71" w15:restartNumberingAfterBreak="0">
    <w:nsid w:val="37062EA0"/>
    <w:multiLevelType w:val="multilevel"/>
    <w:tmpl w:val="FE7C93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386717F5"/>
    <w:multiLevelType w:val="hybridMultilevel"/>
    <w:tmpl w:val="4C76CED6"/>
    <w:lvl w:ilvl="0" w:tplc="8848BC80">
      <w:start w:val="1"/>
      <w:numFmt w:val="bullet"/>
      <w:lvlText w:val="·"/>
      <w:lvlJc w:val="left"/>
      <w:pPr>
        <w:ind w:left="720" w:hanging="360"/>
      </w:pPr>
      <w:rPr>
        <w:rFonts w:ascii="Symbol" w:hAnsi="Symbol" w:hint="default"/>
      </w:rPr>
    </w:lvl>
    <w:lvl w:ilvl="1" w:tplc="EAB6F30E">
      <w:start w:val="1"/>
      <w:numFmt w:val="bullet"/>
      <w:lvlText w:val="o"/>
      <w:lvlJc w:val="left"/>
      <w:pPr>
        <w:ind w:left="1440" w:hanging="360"/>
      </w:pPr>
      <w:rPr>
        <w:rFonts w:ascii="Courier New" w:hAnsi="Courier New" w:hint="default"/>
      </w:rPr>
    </w:lvl>
    <w:lvl w:ilvl="2" w:tplc="1ED8ACB8">
      <w:start w:val="1"/>
      <w:numFmt w:val="bullet"/>
      <w:lvlText w:val=""/>
      <w:lvlJc w:val="left"/>
      <w:pPr>
        <w:ind w:left="2160" w:hanging="360"/>
      </w:pPr>
      <w:rPr>
        <w:rFonts w:ascii="Wingdings" w:hAnsi="Wingdings" w:hint="default"/>
      </w:rPr>
    </w:lvl>
    <w:lvl w:ilvl="3" w:tplc="88104BF4">
      <w:start w:val="1"/>
      <w:numFmt w:val="bullet"/>
      <w:lvlText w:val=""/>
      <w:lvlJc w:val="left"/>
      <w:pPr>
        <w:ind w:left="2880" w:hanging="360"/>
      </w:pPr>
      <w:rPr>
        <w:rFonts w:ascii="Symbol" w:hAnsi="Symbol" w:hint="default"/>
      </w:rPr>
    </w:lvl>
    <w:lvl w:ilvl="4" w:tplc="331E840E">
      <w:start w:val="1"/>
      <w:numFmt w:val="bullet"/>
      <w:lvlText w:val="o"/>
      <w:lvlJc w:val="left"/>
      <w:pPr>
        <w:ind w:left="3600" w:hanging="360"/>
      </w:pPr>
      <w:rPr>
        <w:rFonts w:ascii="Courier New" w:hAnsi="Courier New" w:hint="default"/>
      </w:rPr>
    </w:lvl>
    <w:lvl w:ilvl="5" w:tplc="7F7E8006">
      <w:start w:val="1"/>
      <w:numFmt w:val="bullet"/>
      <w:lvlText w:val=""/>
      <w:lvlJc w:val="left"/>
      <w:pPr>
        <w:ind w:left="4320" w:hanging="360"/>
      </w:pPr>
      <w:rPr>
        <w:rFonts w:ascii="Wingdings" w:hAnsi="Wingdings" w:hint="default"/>
      </w:rPr>
    </w:lvl>
    <w:lvl w:ilvl="6" w:tplc="FA3469C4">
      <w:start w:val="1"/>
      <w:numFmt w:val="bullet"/>
      <w:lvlText w:val=""/>
      <w:lvlJc w:val="left"/>
      <w:pPr>
        <w:ind w:left="5040" w:hanging="360"/>
      </w:pPr>
      <w:rPr>
        <w:rFonts w:ascii="Symbol" w:hAnsi="Symbol" w:hint="default"/>
      </w:rPr>
    </w:lvl>
    <w:lvl w:ilvl="7" w:tplc="14DC9F78">
      <w:start w:val="1"/>
      <w:numFmt w:val="bullet"/>
      <w:lvlText w:val="o"/>
      <w:lvlJc w:val="left"/>
      <w:pPr>
        <w:ind w:left="5760" w:hanging="360"/>
      </w:pPr>
      <w:rPr>
        <w:rFonts w:ascii="Courier New" w:hAnsi="Courier New" w:hint="default"/>
      </w:rPr>
    </w:lvl>
    <w:lvl w:ilvl="8" w:tplc="47749DA6">
      <w:start w:val="1"/>
      <w:numFmt w:val="bullet"/>
      <w:lvlText w:val=""/>
      <w:lvlJc w:val="left"/>
      <w:pPr>
        <w:ind w:left="6480" w:hanging="360"/>
      </w:pPr>
      <w:rPr>
        <w:rFonts w:ascii="Wingdings" w:hAnsi="Wingdings" w:hint="default"/>
      </w:rPr>
    </w:lvl>
  </w:abstractNum>
  <w:abstractNum w:abstractNumId="73" w15:restartNumberingAfterBreak="0">
    <w:nsid w:val="3B8A5275"/>
    <w:multiLevelType w:val="multilevel"/>
    <w:tmpl w:val="89FC0850"/>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Symbol" w:hAnsi="Symbol"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74" w15:restartNumberingAfterBreak="0">
    <w:nsid w:val="3CA24D46"/>
    <w:multiLevelType w:val="multilevel"/>
    <w:tmpl w:val="5BD209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3E5F00C7"/>
    <w:multiLevelType w:val="hybridMultilevel"/>
    <w:tmpl w:val="170A2666"/>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76" w15:restartNumberingAfterBreak="0">
    <w:nsid w:val="3E923AE1"/>
    <w:multiLevelType w:val="multilevel"/>
    <w:tmpl w:val="D45E927C"/>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Symbol" w:hAnsi="Symbol"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77" w15:restartNumberingAfterBreak="0">
    <w:nsid w:val="3F9903C5"/>
    <w:multiLevelType w:val="hybridMultilevel"/>
    <w:tmpl w:val="988CD316"/>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78" w15:restartNumberingAfterBreak="0">
    <w:nsid w:val="3FAF6E07"/>
    <w:multiLevelType w:val="hybridMultilevel"/>
    <w:tmpl w:val="9B0A5C8E"/>
    <w:lvl w:ilvl="0" w:tplc="300A000F">
      <w:start w:val="1"/>
      <w:numFmt w:val="decimal"/>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79" w15:restartNumberingAfterBreak="0">
    <w:nsid w:val="40C21144"/>
    <w:multiLevelType w:val="hybridMultilevel"/>
    <w:tmpl w:val="329025C2"/>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80" w15:restartNumberingAfterBreak="0">
    <w:nsid w:val="40E83980"/>
    <w:multiLevelType w:val="hybridMultilevel"/>
    <w:tmpl w:val="5A1C6360"/>
    <w:lvl w:ilvl="0" w:tplc="9AC4C094">
      <w:start w:val="1"/>
      <w:numFmt w:val="bullet"/>
      <w:lvlText w:val=""/>
      <w:lvlJc w:val="left"/>
      <w:pPr>
        <w:ind w:left="720" w:hanging="360"/>
      </w:pPr>
      <w:rPr>
        <w:rFonts w:ascii="Symbol" w:hAnsi="Symbol" w:hint="default"/>
      </w:rPr>
    </w:lvl>
    <w:lvl w:ilvl="1" w:tplc="300A0003">
      <w:start w:val="1"/>
      <w:numFmt w:val="bullet"/>
      <w:lvlText w:val="o"/>
      <w:lvlJc w:val="left"/>
      <w:pPr>
        <w:ind w:left="1440" w:hanging="360"/>
      </w:pPr>
      <w:rPr>
        <w:rFonts w:ascii="Courier New" w:hAnsi="Courier New" w:cs="Courier New" w:hint="default"/>
      </w:rPr>
    </w:lvl>
    <w:lvl w:ilvl="2" w:tplc="300A0005">
      <w:start w:val="1"/>
      <w:numFmt w:val="bullet"/>
      <w:lvlText w:val=""/>
      <w:lvlJc w:val="left"/>
      <w:pPr>
        <w:ind w:left="2160" w:hanging="360"/>
      </w:pPr>
      <w:rPr>
        <w:rFonts w:ascii="Wingdings" w:hAnsi="Wingdings" w:hint="default"/>
      </w:rPr>
    </w:lvl>
    <w:lvl w:ilvl="3" w:tplc="300A0001">
      <w:start w:val="1"/>
      <w:numFmt w:val="bullet"/>
      <w:lvlText w:val=""/>
      <w:lvlJc w:val="left"/>
      <w:pPr>
        <w:ind w:left="2880" w:hanging="360"/>
      </w:pPr>
      <w:rPr>
        <w:rFonts w:ascii="Symbol" w:hAnsi="Symbol" w:hint="default"/>
      </w:rPr>
    </w:lvl>
    <w:lvl w:ilvl="4" w:tplc="300A0003">
      <w:start w:val="1"/>
      <w:numFmt w:val="bullet"/>
      <w:lvlText w:val="o"/>
      <w:lvlJc w:val="left"/>
      <w:pPr>
        <w:ind w:left="3600" w:hanging="360"/>
      </w:pPr>
      <w:rPr>
        <w:rFonts w:ascii="Courier New" w:hAnsi="Courier New" w:cs="Courier New" w:hint="default"/>
      </w:rPr>
    </w:lvl>
    <w:lvl w:ilvl="5" w:tplc="300A0005">
      <w:start w:val="1"/>
      <w:numFmt w:val="bullet"/>
      <w:lvlText w:val=""/>
      <w:lvlJc w:val="left"/>
      <w:pPr>
        <w:ind w:left="4320" w:hanging="360"/>
      </w:pPr>
      <w:rPr>
        <w:rFonts w:ascii="Wingdings" w:hAnsi="Wingdings" w:hint="default"/>
      </w:rPr>
    </w:lvl>
    <w:lvl w:ilvl="6" w:tplc="300A0001">
      <w:start w:val="1"/>
      <w:numFmt w:val="bullet"/>
      <w:lvlText w:val=""/>
      <w:lvlJc w:val="left"/>
      <w:pPr>
        <w:ind w:left="5040" w:hanging="360"/>
      </w:pPr>
      <w:rPr>
        <w:rFonts w:ascii="Symbol" w:hAnsi="Symbol" w:hint="default"/>
      </w:rPr>
    </w:lvl>
    <w:lvl w:ilvl="7" w:tplc="300A0003">
      <w:start w:val="1"/>
      <w:numFmt w:val="bullet"/>
      <w:lvlText w:val="o"/>
      <w:lvlJc w:val="left"/>
      <w:pPr>
        <w:ind w:left="5760" w:hanging="360"/>
      </w:pPr>
      <w:rPr>
        <w:rFonts w:ascii="Courier New" w:hAnsi="Courier New" w:cs="Courier New" w:hint="default"/>
      </w:rPr>
    </w:lvl>
    <w:lvl w:ilvl="8" w:tplc="300A0005">
      <w:start w:val="1"/>
      <w:numFmt w:val="bullet"/>
      <w:lvlText w:val=""/>
      <w:lvlJc w:val="left"/>
      <w:pPr>
        <w:ind w:left="6480" w:hanging="360"/>
      </w:pPr>
      <w:rPr>
        <w:rFonts w:ascii="Wingdings" w:hAnsi="Wingdings" w:hint="default"/>
      </w:rPr>
    </w:lvl>
  </w:abstractNum>
  <w:abstractNum w:abstractNumId="81" w15:restartNumberingAfterBreak="0">
    <w:nsid w:val="40FF42B9"/>
    <w:multiLevelType w:val="hybridMultilevel"/>
    <w:tmpl w:val="DBA4D724"/>
    <w:lvl w:ilvl="0" w:tplc="300A0001">
      <w:start w:val="1"/>
      <w:numFmt w:val="bullet"/>
      <w:lvlText w:val=""/>
      <w:lvlJc w:val="left"/>
      <w:pPr>
        <w:ind w:left="360" w:hanging="360"/>
      </w:pPr>
      <w:rPr>
        <w:rFonts w:ascii="Symbol" w:hAnsi="Symbol" w:hint="default"/>
      </w:rPr>
    </w:lvl>
    <w:lvl w:ilvl="1" w:tplc="300A0003" w:tentative="1">
      <w:start w:val="1"/>
      <w:numFmt w:val="bullet"/>
      <w:lvlText w:val="o"/>
      <w:lvlJc w:val="left"/>
      <w:pPr>
        <w:ind w:left="1080" w:hanging="360"/>
      </w:pPr>
      <w:rPr>
        <w:rFonts w:ascii="Courier New" w:hAnsi="Courier New" w:cs="Courier New" w:hint="default"/>
      </w:rPr>
    </w:lvl>
    <w:lvl w:ilvl="2" w:tplc="300A0005" w:tentative="1">
      <w:start w:val="1"/>
      <w:numFmt w:val="bullet"/>
      <w:lvlText w:val=""/>
      <w:lvlJc w:val="left"/>
      <w:pPr>
        <w:ind w:left="1800" w:hanging="360"/>
      </w:pPr>
      <w:rPr>
        <w:rFonts w:ascii="Wingdings" w:hAnsi="Wingdings" w:hint="default"/>
      </w:rPr>
    </w:lvl>
    <w:lvl w:ilvl="3" w:tplc="300A0001" w:tentative="1">
      <w:start w:val="1"/>
      <w:numFmt w:val="bullet"/>
      <w:lvlText w:val=""/>
      <w:lvlJc w:val="left"/>
      <w:pPr>
        <w:ind w:left="2520" w:hanging="360"/>
      </w:pPr>
      <w:rPr>
        <w:rFonts w:ascii="Symbol" w:hAnsi="Symbol" w:hint="default"/>
      </w:rPr>
    </w:lvl>
    <w:lvl w:ilvl="4" w:tplc="300A0003" w:tentative="1">
      <w:start w:val="1"/>
      <w:numFmt w:val="bullet"/>
      <w:lvlText w:val="o"/>
      <w:lvlJc w:val="left"/>
      <w:pPr>
        <w:ind w:left="3240" w:hanging="360"/>
      </w:pPr>
      <w:rPr>
        <w:rFonts w:ascii="Courier New" w:hAnsi="Courier New" w:cs="Courier New" w:hint="default"/>
      </w:rPr>
    </w:lvl>
    <w:lvl w:ilvl="5" w:tplc="300A0005" w:tentative="1">
      <w:start w:val="1"/>
      <w:numFmt w:val="bullet"/>
      <w:lvlText w:val=""/>
      <w:lvlJc w:val="left"/>
      <w:pPr>
        <w:ind w:left="3960" w:hanging="360"/>
      </w:pPr>
      <w:rPr>
        <w:rFonts w:ascii="Wingdings" w:hAnsi="Wingdings" w:hint="default"/>
      </w:rPr>
    </w:lvl>
    <w:lvl w:ilvl="6" w:tplc="300A0001" w:tentative="1">
      <w:start w:val="1"/>
      <w:numFmt w:val="bullet"/>
      <w:lvlText w:val=""/>
      <w:lvlJc w:val="left"/>
      <w:pPr>
        <w:ind w:left="4680" w:hanging="360"/>
      </w:pPr>
      <w:rPr>
        <w:rFonts w:ascii="Symbol" w:hAnsi="Symbol" w:hint="default"/>
      </w:rPr>
    </w:lvl>
    <w:lvl w:ilvl="7" w:tplc="300A0003" w:tentative="1">
      <w:start w:val="1"/>
      <w:numFmt w:val="bullet"/>
      <w:lvlText w:val="o"/>
      <w:lvlJc w:val="left"/>
      <w:pPr>
        <w:ind w:left="5400" w:hanging="360"/>
      </w:pPr>
      <w:rPr>
        <w:rFonts w:ascii="Courier New" w:hAnsi="Courier New" w:cs="Courier New" w:hint="default"/>
      </w:rPr>
    </w:lvl>
    <w:lvl w:ilvl="8" w:tplc="300A0005" w:tentative="1">
      <w:start w:val="1"/>
      <w:numFmt w:val="bullet"/>
      <w:lvlText w:val=""/>
      <w:lvlJc w:val="left"/>
      <w:pPr>
        <w:ind w:left="6120" w:hanging="360"/>
      </w:pPr>
      <w:rPr>
        <w:rFonts w:ascii="Wingdings" w:hAnsi="Wingdings" w:hint="default"/>
      </w:rPr>
    </w:lvl>
  </w:abstractNum>
  <w:abstractNum w:abstractNumId="82" w15:restartNumberingAfterBreak="0">
    <w:nsid w:val="43B712A8"/>
    <w:multiLevelType w:val="hybridMultilevel"/>
    <w:tmpl w:val="B304178C"/>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83" w15:restartNumberingAfterBreak="0">
    <w:nsid w:val="44454107"/>
    <w:multiLevelType w:val="hybridMultilevel"/>
    <w:tmpl w:val="4C58455C"/>
    <w:lvl w:ilvl="0" w:tplc="3C9CAD84">
      <w:start w:val="2"/>
      <w:numFmt w:val="bullet"/>
      <w:lvlText w:val="-"/>
      <w:lvlJc w:val="left"/>
      <w:pPr>
        <w:ind w:left="1353" w:hanging="360"/>
      </w:pPr>
      <w:rPr>
        <w:rFonts w:ascii="Calibri" w:eastAsia="Times New Roman" w:hAnsi="Calibri" w:cs="Book Antiqua" w:hint="default"/>
      </w:rPr>
    </w:lvl>
    <w:lvl w:ilvl="1" w:tplc="0C0A0003" w:tentative="1">
      <w:start w:val="1"/>
      <w:numFmt w:val="bullet"/>
      <w:lvlText w:val="o"/>
      <w:lvlJc w:val="left"/>
      <w:pPr>
        <w:ind w:left="2073" w:hanging="360"/>
      </w:pPr>
      <w:rPr>
        <w:rFonts w:ascii="Courier New" w:hAnsi="Courier New" w:cs="Courier New" w:hint="default"/>
      </w:rPr>
    </w:lvl>
    <w:lvl w:ilvl="2" w:tplc="0C0A0005" w:tentative="1">
      <w:start w:val="1"/>
      <w:numFmt w:val="bullet"/>
      <w:lvlText w:val=""/>
      <w:lvlJc w:val="left"/>
      <w:pPr>
        <w:ind w:left="2793" w:hanging="360"/>
      </w:pPr>
      <w:rPr>
        <w:rFonts w:ascii="Wingdings" w:hAnsi="Wingdings" w:hint="default"/>
      </w:rPr>
    </w:lvl>
    <w:lvl w:ilvl="3" w:tplc="0C0A0001" w:tentative="1">
      <w:start w:val="1"/>
      <w:numFmt w:val="bullet"/>
      <w:lvlText w:val=""/>
      <w:lvlJc w:val="left"/>
      <w:pPr>
        <w:ind w:left="3513" w:hanging="360"/>
      </w:pPr>
      <w:rPr>
        <w:rFonts w:ascii="Symbol" w:hAnsi="Symbol" w:hint="default"/>
      </w:rPr>
    </w:lvl>
    <w:lvl w:ilvl="4" w:tplc="0C0A0003" w:tentative="1">
      <w:start w:val="1"/>
      <w:numFmt w:val="bullet"/>
      <w:lvlText w:val="o"/>
      <w:lvlJc w:val="left"/>
      <w:pPr>
        <w:ind w:left="4233" w:hanging="360"/>
      </w:pPr>
      <w:rPr>
        <w:rFonts w:ascii="Courier New" w:hAnsi="Courier New" w:cs="Courier New" w:hint="default"/>
      </w:rPr>
    </w:lvl>
    <w:lvl w:ilvl="5" w:tplc="0C0A0005" w:tentative="1">
      <w:start w:val="1"/>
      <w:numFmt w:val="bullet"/>
      <w:lvlText w:val=""/>
      <w:lvlJc w:val="left"/>
      <w:pPr>
        <w:ind w:left="4953" w:hanging="360"/>
      </w:pPr>
      <w:rPr>
        <w:rFonts w:ascii="Wingdings" w:hAnsi="Wingdings" w:hint="default"/>
      </w:rPr>
    </w:lvl>
    <w:lvl w:ilvl="6" w:tplc="0C0A0001" w:tentative="1">
      <w:start w:val="1"/>
      <w:numFmt w:val="bullet"/>
      <w:lvlText w:val=""/>
      <w:lvlJc w:val="left"/>
      <w:pPr>
        <w:ind w:left="5673" w:hanging="360"/>
      </w:pPr>
      <w:rPr>
        <w:rFonts w:ascii="Symbol" w:hAnsi="Symbol" w:hint="default"/>
      </w:rPr>
    </w:lvl>
    <w:lvl w:ilvl="7" w:tplc="0C0A0003" w:tentative="1">
      <w:start w:val="1"/>
      <w:numFmt w:val="bullet"/>
      <w:lvlText w:val="o"/>
      <w:lvlJc w:val="left"/>
      <w:pPr>
        <w:ind w:left="6393" w:hanging="360"/>
      </w:pPr>
      <w:rPr>
        <w:rFonts w:ascii="Courier New" w:hAnsi="Courier New" w:cs="Courier New" w:hint="default"/>
      </w:rPr>
    </w:lvl>
    <w:lvl w:ilvl="8" w:tplc="0C0A0005" w:tentative="1">
      <w:start w:val="1"/>
      <w:numFmt w:val="bullet"/>
      <w:lvlText w:val=""/>
      <w:lvlJc w:val="left"/>
      <w:pPr>
        <w:ind w:left="7113" w:hanging="360"/>
      </w:pPr>
      <w:rPr>
        <w:rFonts w:ascii="Wingdings" w:hAnsi="Wingdings" w:hint="default"/>
      </w:rPr>
    </w:lvl>
  </w:abstractNum>
  <w:abstractNum w:abstractNumId="84" w15:restartNumberingAfterBreak="0">
    <w:nsid w:val="44496AF6"/>
    <w:multiLevelType w:val="hybridMultilevel"/>
    <w:tmpl w:val="3F46DFF8"/>
    <w:lvl w:ilvl="0" w:tplc="300A0001">
      <w:start w:val="1"/>
      <w:numFmt w:val="bullet"/>
      <w:lvlText w:val=""/>
      <w:lvlJc w:val="left"/>
      <w:pPr>
        <w:ind w:left="1429" w:hanging="360"/>
      </w:pPr>
      <w:rPr>
        <w:rFonts w:ascii="Symbol" w:hAnsi="Symbol" w:hint="default"/>
      </w:rPr>
    </w:lvl>
    <w:lvl w:ilvl="1" w:tplc="300A0003" w:tentative="1">
      <w:start w:val="1"/>
      <w:numFmt w:val="bullet"/>
      <w:lvlText w:val="o"/>
      <w:lvlJc w:val="left"/>
      <w:pPr>
        <w:ind w:left="2149" w:hanging="360"/>
      </w:pPr>
      <w:rPr>
        <w:rFonts w:ascii="Courier New" w:hAnsi="Courier New" w:cs="Courier New" w:hint="default"/>
      </w:rPr>
    </w:lvl>
    <w:lvl w:ilvl="2" w:tplc="300A0005" w:tentative="1">
      <w:start w:val="1"/>
      <w:numFmt w:val="bullet"/>
      <w:lvlText w:val=""/>
      <w:lvlJc w:val="left"/>
      <w:pPr>
        <w:ind w:left="2869" w:hanging="360"/>
      </w:pPr>
      <w:rPr>
        <w:rFonts w:ascii="Wingdings" w:hAnsi="Wingdings" w:hint="default"/>
      </w:rPr>
    </w:lvl>
    <w:lvl w:ilvl="3" w:tplc="300A0001" w:tentative="1">
      <w:start w:val="1"/>
      <w:numFmt w:val="bullet"/>
      <w:lvlText w:val=""/>
      <w:lvlJc w:val="left"/>
      <w:pPr>
        <w:ind w:left="3589" w:hanging="360"/>
      </w:pPr>
      <w:rPr>
        <w:rFonts w:ascii="Symbol" w:hAnsi="Symbol" w:hint="default"/>
      </w:rPr>
    </w:lvl>
    <w:lvl w:ilvl="4" w:tplc="300A0003" w:tentative="1">
      <w:start w:val="1"/>
      <w:numFmt w:val="bullet"/>
      <w:lvlText w:val="o"/>
      <w:lvlJc w:val="left"/>
      <w:pPr>
        <w:ind w:left="4309" w:hanging="360"/>
      </w:pPr>
      <w:rPr>
        <w:rFonts w:ascii="Courier New" w:hAnsi="Courier New" w:cs="Courier New" w:hint="default"/>
      </w:rPr>
    </w:lvl>
    <w:lvl w:ilvl="5" w:tplc="300A0005" w:tentative="1">
      <w:start w:val="1"/>
      <w:numFmt w:val="bullet"/>
      <w:lvlText w:val=""/>
      <w:lvlJc w:val="left"/>
      <w:pPr>
        <w:ind w:left="5029" w:hanging="360"/>
      </w:pPr>
      <w:rPr>
        <w:rFonts w:ascii="Wingdings" w:hAnsi="Wingdings" w:hint="default"/>
      </w:rPr>
    </w:lvl>
    <w:lvl w:ilvl="6" w:tplc="300A0001" w:tentative="1">
      <w:start w:val="1"/>
      <w:numFmt w:val="bullet"/>
      <w:lvlText w:val=""/>
      <w:lvlJc w:val="left"/>
      <w:pPr>
        <w:ind w:left="5749" w:hanging="360"/>
      </w:pPr>
      <w:rPr>
        <w:rFonts w:ascii="Symbol" w:hAnsi="Symbol" w:hint="default"/>
      </w:rPr>
    </w:lvl>
    <w:lvl w:ilvl="7" w:tplc="300A0003" w:tentative="1">
      <w:start w:val="1"/>
      <w:numFmt w:val="bullet"/>
      <w:lvlText w:val="o"/>
      <w:lvlJc w:val="left"/>
      <w:pPr>
        <w:ind w:left="6469" w:hanging="360"/>
      </w:pPr>
      <w:rPr>
        <w:rFonts w:ascii="Courier New" w:hAnsi="Courier New" w:cs="Courier New" w:hint="default"/>
      </w:rPr>
    </w:lvl>
    <w:lvl w:ilvl="8" w:tplc="300A0005" w:tentative="1">
      <w:start w:val="1"/>
      <w:numFmt w:val="bullet"/>
      <w:lvlText w:val=""/>
      <w:lvlJc w:val="left"/>
      <w:pPr>
        <w:ind w:left="7189" w:hanging="360"/>
      </w:pPr>
      <w:rPr>
        <w:rFonts w:ascii="Wingdings" w:hAnsi="Wingdings" w:hint="default"/>
      </w:rPr>
    </w:lvl>
  </w:abstractNum>
  <w:abstractNum w:abstractNumId="85" w15:restartNumberingAfterBreak="0">
    <w:nsid w:val="45023030"/>
    <w:multiLevelType w:val="hybridMultilevel"/>
    <w:tmpl w:val="D5E4074A"/>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86" w15:restartNumberingAfterBreak="0">
    <w:nsid w:val="464176D8"/>
    <w:multiLevelType w:val="hybridMultilevel"/>
    <w:tmpl w:val="383E2D06"/>
    <w:lvl w:ilvl="0" w:tplc="300A0001">
      <w:start w:val="1"/>
      <w:numFmt w:val="bullet"/>
      <w:lvlText w:val=""/>
      <w:lvlJc w:val="left"/>
      <w:pPr>
        <w:ind w:left="1778" w:hanging="360"/>
      </w:pPr>
      <w:rPr>
        <w:rFonts w:ascii="Symbol" w:hAnsi="Symbol" w:hint="default"/>
      </w:rPr>
    </w:lvl>
    <w:lvl w:ilvl="1" w:tplc="300A0003" w:tentative="1">
      <w:start w:val="1"/>
      <w:numFmt w:val="bullet"/>
      <w:lvlText w:val="o"/>
      <w:lvlJc w:val="left"/>
      <w:pPr>
        <w:ind w:left="2498" w:hanging="360"/>
      </w:pPr>
      <w:rPr>
        <w:rFonts w:ascii="Courier New" w:hAnsi="Courier New" w:cs="Courier New" w:hint="default"/>
      </w:rPr>
    </w:lvl>
    <w:lvl w:ilvl="2" w:tplc="300A0005" w:tentative="1">
      <w:start w:val="1"/>
      <w:numFmt w:val="bullet"/>
      <w:lvlText w:val=""/>
      <w:lvlJc w:val="left"/>
      <w:pPr>
        <w:ind w:left="3218" w:hanging="360"/>
      </w:pPr>
      <w:rPr>
        <w:rFonts w:ascii="Wingdings" w:hAnsi="Wingdings" w:hint="default"/>
      </w:rPr>
    </w:lvl>
    <w:lvl w:ilvl="3" w:tplc="300A0001" w:tentative="1">
      <w:start w:val="1"/>
      <w:numFmt w:val="bullet"/>
      <w:lvlText w:val=""/>
      <w:lvlJc w:val="left"/>
      <w:pPr>
        <w:ind w:left="3938" w:hanging="360"/>
      </w:pPr>
      <w:rPr>
        <w:rFonts w:ascii="Symbol" w:hAnsi="Symbol" w:hint="default"/>
      </w:rPr>
    </w:lvl>
    <w:lvl w:ilvl="4" w:tplc="300A0003" w:tentative="1">
      <w:start w:val="1"/>
      <w:numFmt w:val="bullet"/>
      <w:lvlText w:val="o"/>
      <w:lvlJc w:val="left"/>
      <w:pPr>
        <w:ind w:left="4658" w:hanging="360"/>
      </w:pPr>
      <w:rPr>
        <w:rFonts w:ascii="Courier New" w:hAnsi="Courier New" w:cs="Courier New" w:hint="default"/>
      </w:rPr>
    </w:lvl>
    <w:lvl w:ilvl="5" w:tplc="300A0005" w:tentative="1">
      <w:start w:val="1"/>
      <w:numFmt w:val="bullet"/>
      <w:lvlText w:val=""/>
      <w:lvlJc w:val="left"/>
      <w:pPr>
        <w:ind w:left="5378" w:hanging="360"/>
      </w:pPr>
      <w:rPr>
        <w:rFonts w:ascii="Wingdings" w:hAnsi="Wingdings" w:hint="default"/>
      </w:rPr>
    </w:lvl>
    <w:lvl w:ilvl="6" w:tplc="300A0001" w:tentative="1">
      <w:start w:val="1"/>
      <w:numFmt w:val="bullet"/>
      <w:lvlText w:val=""/>
      <w:lvlJc w:val="left"/>
      <w:pPr>
        <w:ind w:left="6098" w:hanging="360"/>
      </w:pPr>
      <w:rPr>
        <w:rFonts w:ascii="Symbol" w:hAnsi="Symbol" w:hint="default"/>
      </w:rPr>
    </w:lvl>
    <w:lvl w:ilvl="7" w:tplc="300A0003" w:tentative="1">
      <w:start w:val="1"/>
      <w:numFmt w:val="bullet"/>
      <w:lvlText w:val="o"/>
      <w:lvlJc w:val="left"/>
      <w:pPr>
        <w:ind w:left="6818" w:hanging="360"/>
      </w:pPr>
      <w:rPr>
        <w:rFonts w:ascii="Courier New" w:hAnsi="Courier New" w:cs="Courier New" w:hint="default"/>
      </w:rPr>
    </w:lvl>
    <w:lvl w:ilvl="8" w:tplc="300A0005" w:tentative="1">
      <w:start w:val="1"/>
      <w:numFmt w:val="bullet"/>
      <w:lvlText w:val=""/>
      <w:lvlJc w:val="left"/>
      <w:pPr>
        <w:ind w:left="7538" w:hanging="360"/>
      </w:pPr>
      <w:rPr>
        <w:rFonts w:ascii="Wingdings" w:hAnsi="Wingdings" w:hint="default"/>
      </w:rPr>
    </w:lvl>
  </w:abstractNum>
  <w:abstractNum w:abstractNumId="87" w15:restartNumberingAfterBreak="0">
    <w:nsid w:val="479C6A8F"/>
    <w:multiLevelType w:val="hybridMultilevel"/>
    <w:tmpl w:val="86DC48CC"/>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88" w15:restartNumberingAfterBreak="0">
    <w:nsid w:val="479E3857"/>
    <w:multiLevelType w:val="hybridMultilevel"/>
    <w:tmpl w:val="62408A0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89" w15:restartNumberingAfterBreak="0">
    <w:nsid w:val="47AB3C82"/>
    <w:multiLevelType w:val="hybridMultilevel"/>
    <w:tmpl w:val="EA2E76B0"/>
    <w:lvl w:ilvl="0" w:tplc="300A0001">
      <w:start w:val="1"/>
      <w:numFmt w:val="bullet"/>
      <w:lvlText w:val=""/>
      <w:lvlJc w:val="left"/>
      <w:pPr>
        <w:ind w:left="2136" w:hanging="360"/>
      </w:pPr>
      <w:rPr>
        <w:rFonts w:ascii="Symbol" w:hAnsi="Symbol" w:hint="default"/>
      </w:rPr>
    </w:lvl>
    <w:lvl w:ilvl="1" w:tplc="300A0003" w:tentative="1">
      <w:start w:val="1"/>
      <w:numFmt w:val="bullet"/>
      <w:lvlText w:val="o"/>
      <w:lvlJc w:val="left"/>
      <w:pPr>
        <w:ind w:left="2856" w:hanging="360"/>
      </w:pPr>
      <w:rPr>
        <w:rFonts w:ascii="Courier New" w:hAnsi="Courier New" w:cs="Courier New" w:hint="default"/>
      </w:rPr>
    </w:lvl>
    <w:lvl w:ilvl="2" w:tplc="300A0005" w:tentative="1">
      <w:start w:val="1"/>
      <w:numFmt w:val="bullet"/>
      <w:lvlText w:val=""/>
      <w:lvlJc w:val="left"/>
      <w:pPr>
        <w:ind w:left="3576" w:hanging="360"/>
      </w:pPr>
      <w:rPr>
        <w:rFonts w:ascii="Wingdings" w:hAnsi="Wingdings" w:hint="default"/>
      </w:rPr>
    </w:lvl>
    <w:lvl w:ilvl="3" w:tplc="300A0001" w:tentative="1">
      <w:start w:val="1"/>
      <w:numFmt w:val="bullet"/>
      <w:lvlText w:val=""/>
      <w:lvlJc w:val="left"/>
      <w:pPr>
        <w:ind w:left="4296" w:hanging="360"/>
      </w:pPr>
      <w:rPr>
        <w:rFonts w:ascii="Symbol" w:hAnsi="Symbol" w:hint="default"/>
      </w:rPr>
    </w:lvl>
    <w:lvl w:ilvl="4" w:tplc="300A0003" w:tentative="1">
      <w:start w:val="1"/>
      <w:numFmt w:val="bullet"/>
      <w:lvlText w:val="o"/>
      <w:lvlJc w:val="left"/>
      <w:pPr>
        <w:ind w:left="5016" w:hanging="360"/>
      </w:pPr>
      <w:rPr>
        <w:rFonts w:ascii="Courier New" w:hAnsi="Courier New" w:cs="Courier New" w:hint="default"/>
      </w:rPr>
    </w:lvl>
    <w:lvl w:ilvl="5" w:tplc="300A0005" w:tentative="1">
      <w:start w:val="1"/>
      <w:numFmt w:val="bullet"/>
      <w:lvlText w:val=""/>
      <w:lvlJc w:val="left"/>
      <w:pPr>
        <w:ind w:left="5736" w:hanging="360"/>
      </w:pPr>
      <w:rPr>
        <w:rFonts w:ascii="Wingdings" w:hAnsi="Wingdings" w:hint="default"/>
      </w:rPr>
    </w:lvl>
    <w:lvl w:ilvl="6" w:tplc="300A0001" w:tentative="1">
      <w:start w:val="1"/>
      <w:numFmt w:val="bullet"/>
      <w:lvlText w:val=""/>
      <w:lvlJc w:val="left"/>
      <w:pPr>
        <w:ind w:left="6456" w:hanging="360"/>
      </w:pPr>
      <w:rPr>
        <w:rFonts w:ascii="Symbol" w:hAnsi="Symbol" w:hint="default"/>
      </w:rPr>
    </w:lvl>
    <w:lvl w:ilvl="7" w:tplc="300A0003" w:tentative="1">
      <w:start w:val="1"/>
      <w:numFmt w:val="bullet"/>
      <w:lvlText w:val="o"/>
      <w:lvlJc w:val="left"/>
      <w:pPr>
        <w:ind w:left="7176" w:hanging="360"/>
      </w:pPr>
      <w:rPr>
        <w:rFonts w:ascii="Courier New" w:hAnsi="Courier New" w:cs="Courier New" w:hint="default"/>
      </w:rPr>
    </w:lvl>
    <w:lvl w:ilvl="8" w:tplc="300A0005" w:tentative="1">
      <w:start w:val="1"/>
      <w:numFmt w:val="bullet"/>
      <w:lvlText w:val=""/>
      <w:lvlJc w:val="left"/>
      <w:pPr>
        <w:ind w:left="7896" w:hanging="360"/>
      </w:pPr>
      <w:rPr>
        <w:rFonts w:ascii="Wingdings" w:hAnsi="Wingdings" w:hint="default"/>
      </w:rPr>
    </w:lvl>
  </w:abstractNum>
  <w:abstractNum w:abstractNumId="90" w15:restartNumberingAfterBreak="0">
    <w:nsid w:val="49494B86"/>
    <w:multiLevelType w:val="multilevel"/>
    <w:tmpl w:val="D45E927C"/>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Symbol" w:hAnsi="Symbol"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91" w15:restartNumberingAfterBreak="0">
    <w:nsid w:val="49943F19"/>
    <w:multiLevelType w:val="hybridMultilevel"/>
    <w:tmpl w:val="9B662A10"/>
    <w:lvl w:ilvl="0" w:tplc="2570AADA">
      <w:start w:val="1"/>
      <w:numFmt w:val="bullet"/>
      <w:lvlText w:val="·"/>
      <w:lvlJc w:val="left"/>
      <w:pPr>
        <w:ind w:left="720" w:hanging="360"/>
      </w:pPr>
      <w:rPr>
        <w:rFonts w:ascii="Symbol" w:hAnsi="Symbol" w:hint="default"/>
      </w:rPr>
    </w:lvl>
    <w:lvl w:ilvl="1" w:tplc="06CC4100">
      <w:start w:val="1"/>
      <w:numFmt w:val="bullet"/>
      <w:lvlText w:val="o"/>
      <w:lvlJc w:val="left"/>
      <w:pPr>
        <w:ind w:left="1440" w:hanging="360"/>
      </w:pPr>
      <w:rPr>
        <w:rFonts w:ascii="Courier New" w:hAnsi="Courier New" w:hint="default"/>
      </w:rPr>
    </w:lvl>
    <w:lvl w:ilvl="2" w:tplc="18749B00">
      <w:start w:val="1"/>
      <w:numFmt w:val="bullet"/>
      <w:lvlText w:val=""/>
      <w:lvlJc w:val="left"/>
      <w:pPr>
        <w:ind w:left="2160" w:hanging="360"/>
      </w:pPr>
      <w:rPr>
        <w:rFonts w:ascii="Wingdings" w:hAnsi="Wingdings" w:hint="default"/>
      </w:rPr>
    </w:lvl>
    <w:lvl w:ilvl="3" w:tplc="E6943E44">
      <w:start w:val="1"/>
      <w:numFmt w:val="bullet"/>
      <w:lvlText w:val=""/>
      <w:lvlJc w:val="left"/>
      <w:pPr>
        <w:ind w:left="2880" w:hanging="360"/>
      </w:pPr>
      <w:rPr>
        <w:rFonts w:ascii="Symbol" w:hAnsi="Symbol" w:hint="default"/>
      </w:rPr>
    </w:lvl>
    <w:lvl w:ilvl="4" w:tplc="0B8A1FB4">
      <w:start w:val="1"/>
      <w:numFmt w:val="bullet"/>
      <w:lvlText w:val="o"/>
      <w:lvlJc w:val="left"/>
      <w:pPr>
        <w:ind w:left="3600" w:hanging="360"/>
      </w:pPr>
      <w:rPr>
        <w:rFonts w:ascii="Courier New" w:hAnsi="Courier New" w:hint="default"/>
      </w:rPr>
    </w:lvl>
    <w:lvl w:ilvl="5" w:tplc="A7307A00">
      <w:start w:val="1"/>
      <w:numFmt w:val="bullet"/>
      <w:lvlText w:val=""/>
      <w:lvlJc w:val="left"/>
      <w:pPr>
        <w:ind w:left="4320" w:hanging="360"/>
      </w:pPr>
      <w:rPr>
        <w:rFonts w:ascii="Wingdings" w:hAnsi="Wingdings" w:hint="default"/>
      </w:rPr>
    </w:lvl>
    <w:lvl w:ilvl="6" w:tplc="BD92076A">
      <w:start w:val="1"/>
      <w:numFmt w:val="bullet"/>
      <w:lvlText w:val=""/>
      <w:lvlJc w:val="left"/>
      <w:pPr>
        <w:ind w:left="5040" w:hanging="360"/>
      </w:pPr>
      <w:rPr>
        <w:rFonts w:ascii="Symbol" w:hAnsi="Symbol" w:hint="default"/>
      </w:rPr>
    </w:lvl>
    <w:lvl w:ilvl="7" w:tplc="BA6EB4C4">
      <w:start w:val="1"/>
      <w:numFmt w:val="bullet"/>
      <w:lvlText w:val="o"/>
      <w:lvlJc w:val="left"/>
      <w:pPr>
        <w:ind w:left="5760" w:hanging="360"/>
      </w:pPr>
      <w:rPr>
        <w:rFonts w:ascii="Courier New" w:hAnsi="Courier New" w:hint="default"/>
      </w:rPr>
    </w:lvl>
    <w:lvl w:ilvl="8" w:tplc="54FE015E">
      <w:start w:val="1"/>
      <w:numFmt w:val="bullet"/>
      <w:lvlText w:val=""/>
      <w:lvlJc w:val="left"/>
      <w:pPr>
        <w:ind w:left="6480" w:hanging="360"/>
      </w:pPr>
      <w:rPr>
        <w:rFonts w:ascii="Wingdings" w:hAnsi="Wingdings" w:hint="default"/>
      </w:rPr>
    </w:lvl>
  </w:abstractNum>
  <w:abstractNum w:abstractNumId="92" w15:restartNumberingAfterBreak="0">
    <w:nsid w:val="49A509CC"/>
    <w:multiLevelType w:val="hybridMultilevel"/>
    <w:tmpl w:val="03401A88"/>
    <w:lvl w:ilvl="0" w:tplc="300A0001">
      <w:start w:val="1"/>
      <w:numFmt w:val="bullet"/>
      <w:lvlText w:val=""/>
      <w:lvlJc w:val="left"/>
      <w:pPr>
        <w:ind w:left="360" w:hanging="360"/>
      </w:pPr>
      <w:rPr>
        <w:rFonts w:ascii="Symbol" w:hAnsi="Symbol" w:hint="default"/>
      </w:rPr>
    </w:lvl>
    <w:lvl w:ilvl="1" w:tplc="300A0003" w:tentative="1">
      <w:start w:val="1"/>
      <w:numFmt w:val="bullet"/>
      <w:lvlText w:val="o"/>
      <w:lvlJc w:val="left"/>
      <w:pPr>
        <w:ind w:left="1080" w:hanging="360"/>
      </w:pPr>
      <w:rPr>
        <w:rFonts w:ascii="Courier New" w:hAnsi="Courier New" w:cs="Courier New" w:hint="default"/>
      </w:rPr>
    </w:lvl>
    <w:lvl w:ilvl="2" w:tplc="300A0005" w:tentative="1">
      <w:start w:val="1"/>
      <w:numFmt w:val="bullet"/>
      <w:lvlText w:val=""/>
      <w:lvlJc w:val="left"/>
      <w:pPr>
        <w:ind w:left="1800" w:hanging="360"/>
      </w:pPr>
      <w:rPr>
        <w:rFonts w:ascii="Wingdings" w:hAnsi="Wingdings" w:hint="default"/>
      </w:rPr>
    </w:lvl>
    <w:lvl w:ilvl="3" w:tplc="300A0001" w:tentative="1">
      <w:start w:val="1"/>
      <w:numFmt w:val="bullet"/>
      <w:lvlText w:val=""/>
      <w:lvlJc w:val="left"/>
      <w:pPr>
        <w:ind w:left="2520" w:hanging="360"/>
      </w:pPr>
      <w:rPr>
        <w:rFonts w:ascii="Symbol" w:hAnsi="Symbol" w:hint="default"/>
      </w:rPr>
    </w:lvl>
    <w:lvl w:ilvl="4" w:tplc="300A0003" w:tentative="1">
      <w:start w:val="1"/>
      <w:numFmt w:val="bullet"/>
      <w:lvlText w:val="o"/>
      <w:lvlJc w:val="left"/>
      <w:pPr>
        <w:ind w:left="3240" w:hanging="360"/>
      </w:pPr>
      <w:rPr>
        <w:rFonts w:ascii="Courier New" w:hAnsi="Courier New" w:cs="Courier New" w:hint="default"/>
      </w:rPr>
    </w:lvl>
    <w:lvl w:ilvl="5" w:tplc="300A0005" w:tentative="1">
      <w:start w:val="1"/>
      <w:numFmt w:val="bullet"/>
      <w:lvlText w:val=""/>
      <w:lvlJc w:val="left"/>
      <w:pPr>
        <w:ind w:left="3960" w:hanging="360"/>
      </w:pPr>
      <w:rPr>
        <w:rFonts w:ascii="Wingdings" w:hAnsi="Wingdings" w:hint="default"/>
      </w:rPr>
    </w:lvl>
    <w:lvl w:ilvl="6" w:tplc="300A0001" w:tentative="1">
      <w:start w:val="1"/>
      <w:numFmt w:val="bullet"/>
      <w:lvlText w:val=""/>
      <w:lvlJc w:val="left"/>
      <w:pPr>
        <w:ind w:left="4680" w:hanging="360"/>
      </w:pPr>
      <w:rPr>
        <w:rFonts w:ascii="Symbol" w:hAnsi="Symbol" w:hint="default"/>
      </w:rPr>
    </w:lvl>
    <w:lvl w:ilvl="7" w:tplc="300A0003" w:tentative="1">
      <w:start w:val="1"/>
      <w:numFmt w:val="bullet"/>
      <w:lvlText w:val="o"/>
      <w:lvlJc w:val="left"/>
      <w:pPr>
        <w:ind w:left="5400" w:hanging="360"/>
      </w:pPr>
      <w:rPr>
        <w:rFonts w:ascii="Courier New" w:hAnsi="Courier New" w:cs="Courier New" w:hint="default"/>
      </w:rPr>
    </w:lvl>
    <w:lvl w:ilvl="8" w:tplc="300A0005" w:tentative="1">
      <w:start w:val="1"/>
      <w:numFmt w:val="bullet"/>
      <w:lvlText w:val=""/>
      <w:lvlJc w:val="left"/>
      <w:pPr>
        <w:ind w:left="6120" w:hanging="360"/>
      </w:pPr>
      <w:rPr>
        <w:rFonts w:ascii="Wingdings" w:hAnsi="Wingdings" w:hint="default"/>
      </w:rPr>
    </w:lvl>
  </w:abstractNum>
  <w:abstractNum w:abstractNumId="93" w15:restartNumberingAfterBreak="0">
    <w:nsid w:val="4B2C26A1"/>
    <w:multiLevelType w:val="hybridMultilevel"/>
    <w:tmpl w:val="37DECAD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4" w15:restartNumberingAfterBreak="0">
    <w:nsid w:val="4CAE0405"/>
    <w:multiLevelType w:val="hybridMultilevel"/>
    <w:tmpl w:val="E9AC0838"/>
    <w:lvl w:ilvl="0" w:tplc="0C0A0001">
      <w:start w:val="1"/>
      <w:numFmt w:val="bullet"/>
      <w:lvlText w:val=""/>
      <w:lvlJc w:val="left"/>
      <w:pPr>
        <w:ind w:left="862" w:hanging="360"/>
      </w:pPr>
      <w:rPr>
        <w:rFonts w:ascii="Symbol" w:hAnsi="Symbol" w:hint="default"/>
      </w:rPr>
    </w:lvl>
    <w:lvl w:ilvl="1" w:tplc="0C0A0003" w:tentative="1">
      <w:start w:val="1"/>
      <w:numFmt w:val="bullet"/>
      <w:lvlText w:val="o"/>
      <w:lvlJc w:val="left"/>
      <w:pPr>
        <w:ind w:left="1582" w:hanging="360"/>
      </w:pPr>
      <w:rPr>
        <w:rFonts w:ascii="Courier New" w:hAnsi="Courier New" w:cs="Courier New" w:hint="default"/>
      </w:rPr>
    </w:lvl>
    <w:lvl w:ilvl="2" w:tplc="0C0A0005" w:tentative="1">
      <w:start w:val="1"/>
      <w:numFmt w:val="bullet"/>
      <w:lvlText w:val=""/>
      <w:lvlJc w:val="left"/>
      <w:pPr>
        <w:ind w:left="2302" w:hanging="360"/>
      </w:pPr>
      <w:rPr>
        <w:rFonts w:ascii="Wingdings" w:hAnsi="Wingdings" w:hint="default"/>
      </w:rPr>
    </w:lvl>
    <w:lvl w:ilvl="3" w:tplc="0C0A0001" w:tentative="1">
      <w:start w:val="1"/>
      <w:numFmt w:val="bullet"/>
      <w:lvlText w:val=""/>
      <w:lvlJc w:val="left"/>
      <w:pPr>
        <w:ind w:left="3022" w:hanging="360"/>
      </w:pPr>
      <w:rPr>
        <w:rFonts w:ascii="Symbol" w:hAnsi="Symbol" w:hint="default"/>
      </w:rPr>
    </w:lvl>
    <w:lvl w:ilvl="4" w:tplc="0C0A0003" w:tentative="1">
      <w:start w:val="1"/>
      <w:numFmt w:val="bullet"/>
      <w:lvlText w:val="o"/>
      <w:lvlJc w:val="left"/>
      <w:pPr>
        <w:ind w:left="3742" w:hanging="360"/>
      </w:pPr>
      <w:rPr>
        <w:rFonts w:ascii="Courier New" w:hAnsi="Courier New" w:cs="Courier New" w:hint="default"/>
      </w:rPr>
    </w:lvl>
    <w:lvl w:ilvl="5" w:tplc="0C0A0005" w:tentative="1">
      <w:start w:val="1"/>
      <w:numFmt w:val="bullet"/>
      <w:lvlText w:val=""/>
      <w:lvlJc w:val="left"/>
      <w:pPr>
        <w:ind w:left="4462" w:hanging="360"/>
      </w:pPr>
      <w:rPr>
        <w:rFonts w:ascii="Wingdings" w:hAnsi="Wingdings" w:hint="default"/>
      </w:rPr>
    </w:lvl>
    <w:lvl w:ilvl="6" w:tplc="0C0A0001" w:tentative="1">
      <w:start w:val="1"/>
      <w:numFmt w:val="bullet"/>
      <w:lvlText w:val=""/>
      <w:lvlJc w:val="left"/>
      <w:pPr>
        <w:ind w:left="5182" w:hanging="360"/>
      </w:pPr>
      <w:rPr>
        <w:rFonts w:ascii="Symbol" w:hAnsi="Symbol" w:hint="default"/>
      </w:rPr>
    </w:lvl>
    <w:lvl w:ilvl="7" w:tplc="0C0A0003" w:tentative="1">
      <w:start w:val="1"/>
      <w:numFmt w:val="bullet"/>
      <w:lvlText w:val="o"/>
      <w:lvlJc w:val="left"/>
      <w:pPr>
        <w:ind w:left="5902" w:hanging="360"/>
      </w:pPr>
      <w:rPr>
        <w:rFonts w:ascii="Courier New" w:hAnsi="Courier New" w:cs="Courier New" w:hint="default"/>
      </w:rPr>
    </w:lvl>
    <w:lvl w:ilvl="8" w:tplc="0C0A0005" w:tentative="1">
      <w:start w:val="1"/>
      <w:numFmt w:val="bullet"/>
      <w:lvlText w:val=""/>
      <w:lvlJc w:val="left"/>
      <w:pPr>
        <w:ind w:left="6622" w:hanging="360"/>
      </w:pPr>
      <w:rPr>
        <w:rFonts w:ascii="Wingdings" w:hAnsi="Wingdings" w:hint="default"/>
      </w:rPr>
    </w:lvl>
  </w:abstractNum>
  <w:abstractNum w:abstractNumId="95" w15:restartNumberingAfterBreak="0">
    <w:nsid w:val="4CF33C12"/>
    <w:multiLevelType w:val="hybridMultilevel"/>
    <w:tmpl w:val="37CA95C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96" w15:restartNumberingAfterBreak="0">
    <w:nsid w:val="4DF74ED1"/>
    <w:multiLevelType w:val="hybridMultilevel"/>
    <w:tmpl w:val="D0FAC354"/>
    <w:lvl w:ilvl="0" w:tplc="300A0001">
      <w:start w:val="1"/>
      <w:numFmt w:val="bullet"/>
      <w:lvlText w:val=""/>
      <w:lvlJc w:val="left"/>
      <w:pPr>
        <w:ind w:left="360" w:hanging="360"/>
      </w:pPr>
      <w:rPr>
        <w:rFonts w:ascii="Symbol" w:hAnsi="Symbol" w:hint="default"/>
      </w:rPr>
    </w:lvl>
    <w:lvl w:ilvl="1" w:tplc="300A0003" w:tentative="1">
      <w:start w:val="1"/>
      <w:numFmt w:val="bullet"/>
      <w:lvlText w:val="o"/>
      <w:lvlJc w:val="left"/>
      <w:pPr>
        <w:ind w:left="1080" w:hanging="360"/>
      </w:pPr>
      <w:rPr>
        <w:rFonts w:ascii="Courier New" w:hAnsi="Courier New" w:cs="Courier New" w:hint="default"/>
      </w:rPr>
    </w:lvl>
    <w:lvl w:ilvl="2" w:tplc="300A0005" w:tentative="1">
      <w:start w:val="1"/>
      <w:numFmt w:val="bullet"/>
      <w:lvlText w:val=""/>
      <w:lvlJc w:val="left"/>
      <w:pPr>
        <w:ind w:left="1800" w:hanging="360"/>
      </w:pPr>
      <w:rPr>
        <w:rFonts w:ascii="Wingdings" w:hAnsi="Wingdings" w:hint="default"/>
      </w:rPr>
    </w:lvl>
    <w:lvl w:ilvl="3" w:tplc="300A0001" w:tentative="1">
      <w:start w:val="1"/>
      <w:numFmt w:val="bullet"/>
      <w:lvlText w:val=""/>
      <w:lvlJc w:val="left"/>
      <w:pPr>
        <w:ind w:left="2520" w:hanging="360"/>
      </w:pPr>
      <w:rPr>
        <w:rFonts w:ascii="Symbol" w:hAnsi="Symbol" w:hint="default"/>
      </w:rPr>
    </w:lvl>
    <w:lvl w:ilvl="4" w:tplc="300A0003" w:tentative="1">
      <w:start w:val="1"/>
      <w:numFmt w:val="bullet"/>
      <w:lvlText w:val="o"/>
      <w:lvlJc w:val="left"/>
      <w:pPr>
        <w:ind w:left="3240" w:hanging="360"/>
      </w:pPr>
      <w:rPr>
        <w:rFonts w:ascii="Courier New" w:hAnsi="Courier New" w:cs="Courier New" w:hint="default"/>
      </w:rPr>
    </w:lvl>
    <w:lvl w:ilvl="5" w:tplc="300A0005" w:tentative="1">
      <w:start w:val="1"/>
      <w:numFmt w:val="bullet"/>
      <w:lvlText w:val=""/>
      <w:lvlJc w:val="left"/>
      <w:pPr>
        <w:ind w:left="3960" w:hanging="360"/>
      </w:pPr>
      <w:rPr>
        <w:rFonts w:ascii="Wingdings" w:hAnsi="Wingdings" w:hint="default"/>
      </w:rPr>
    </w:lvl>
    <w:lvl w:ilvl="6" w:tplc="300A0001" w:tentative="1">
      <w:start w:val="1"/>
      <w:numFmt w:val="bullet"/>
      <w:lvlText w:val=""/>
      <w:lvlJc w:val="left"/>
      <w:pPr>
        <w:ind w:left="4680" w:hanging="360"/>
      </w:pPr>
      <w:rPr>
        <w:rFonts w:ascii="Symbol" w:hAnsi="Symbol" w:hint="default"/>
      </w:rPr>
    </w:lvl>
    <w:lvl w:ilvl="7" w:tplc="300A0003" w:tentative="1">
      <w:start w:val="1"/>
      <w:numFmt w:val="bullet"/>
      <w:lvlText w:val="o"/>
      <w:lvlJc w:val="left"/>
      <w:pPr>
        <w:ind w:left="5400" w:hanging="360"/>
      </w:pPr>
      <w:rPr>
        <w:rFonts w:ascii="Courier New" w:hAnsi="Courier New" w:cs="Courier New" w:hint="default"/>
      </w:rPr>
    </w:lvl>
    <w:lvl w:ilvl="8" w:tplc="300A0005" w:tentative="1">
      <w:start w:val="1"/>
      <w:numFmt w:val="bullet"/>
      <w:lvlText w:val=""/>
      <w:lvlJc w:val="left"/>
      <w:pPr>
        <w:ind w:left="6120" w:hanging="360"/>
      </w:pPr>
      <w:rPr>
        <w:rFonts w:ascii="Wingdings" w:hAnsi="Wingdings" w:hint="default"/>
      </w:rPr>
    </w:lvl>
  </w:abstractNum>
  <w:abstractNum w:abstractNumId="97" w15:restartNumberingAfterBreak="0">
    <w:nsid w:val="4F954189"/>
    <w:multiLevelType w:val="hybridMultilevel"/>
    <w:tmpl w:val="B5F2AA62"/>
    <w:lvl w:ilvl="0" w:tplc="300A0001">
      <w:start w:val="1"/>
      <w:numFmt w:val="bullet"/>
      <w:lvlText w:val=""/>
      <w:lvlJc w:val="left"/>
      <w:pPr>
        <w:ind w:left="1080" w:hanging="360"/>
      </w:pPr>
      <w:rPr>
        <w:rFonts w:ascii="Symbol" w:hAnsi="Symbol" w:hint="default"/>
      </w:rPr>
    </w:lvl>
    <w:lvl w:ilvl="1" w:tplc="300A0003" w:tentative="1">
      <w:start w:val="1"/>
      <w:numFmt w:val="bullet"/>
      <w:lvlText w:val="o"/>
      <w:lvlJc w:val="left"/>
      <w:pPr>
        <w:ind w:left="1800" w:hanging="360"/>
      </w:pPr>
      <w:rPr>
        <w:rFonts w:ascii="Courier New" w:hAnsi="Courier New" w:cs="Courier New" w:hint="default"/>
      </w:rPr>
    </w:lvl>
    <w:lvl w:ilvl="2" w:tplc="300A0005" w:tentative="1">
      <w:start w:val="1"/>
      <w:numFmt w:val="bullet"/>
      <w:lvlText w:val=""/>
      <w:lvlJc w:val="left"/>
      <w:pPr>
        <w:ind w:left="2520" w:hanging="360"/>
      </w:pPr>
      <w:rPr>
        <w:rFonts w:ascii="Wingdings" w:hAnsi="Wingdings" w:hint="default"/>
      </w:rPr>
    </w:lvl>
    <w:lvl w:ilvl="3" w:tplc="300A0001" w:tentative="1">
      <w:start w:val="1"/>
      <w:numFmt w:val="bullet"/>
      <w:lvlText w:val=""/>
      <w:lvlJc w:val="left"/>
      <w:pPr>
        <w:ind w:left="3240" w:hanging="360"/>
      </w:pPr>
      <w:rPr>
        <w:rFonts w:ascii="Symbol" w:hAnsi="Symbol" w:hint="default"/>
      </w:rPr>
    </w:lvl>
    <w:lvl w:ilvl="4" w:tplc="300A0003" w:tentative="1">
      <w:start w:val="1"/>
      <w:numFmt w:val="bullet"/>
      <w:lvlText w:val="o"/>
      <w:lvlJc w:val="left"/>
      <w:pPr>
        <w:ind w:left="3960" w:hanging="360"/>
      </w:pPr>
      <w:rPr>
        <w:rFonts w:ascii="Courier New" w:hAnsi="Courier New" w:cs="Courier New" w:hint="default"/>
      </w:rPr>
    </w:lvl>
    <w:lvl w:ilvl="5" w:tplc="300A0005" w:tentative="1">
      <w:start w:val="1"/>
      <w:numFmt w:val="bullet"/>
      <w:lvlText w:val=""/>
      <w:lvlJc w:val="left"/>
      <w:pPr>
        <w:ind w:left="4680" w:hanging="360"/>
      </w:pPr>
      <w:rPr>
        <w:rFonts w:ascii="Wingdings" w:hAnsi="Wingdings" w:hint="default"/>
      </w:rPr>
    </w:lvl>
    <w:lvl w:ilvl="6" w:tplc="300A0001" w:tentative="1">
      <w:start w:val="1"/>
      <w:numFmt w:val="bullet"/>
      <w:lvlText w:val=""/>
      <w:lvlJc w:val="left"/>
      <w:pPr>
        <w:ind w:left="5400" w:hanging="360"/>
      </w:pPr>
      <w:rPr>
        <w:rFonts w:ascii="Symbol" w:hAnsi="Symbol" w:hint="default"/>
      </w:rPr>
    </w:lvl>
    <w:lvl w:ilvl="7" w:tplc="300A0003" w:tentative="1">
      <w:start w:val="1"/>
      <w:numFmt w:val="bullet"/>
      <w:lvlText w:val="o"/>
      <w:lvlJc w:val="left"/>
      <w:pPr>
        <w:ind w:left="6120" w:hanging="360"/>
      </w:pPr>
      <w:rPr>
        <w:rFonts w:ascii="Courier New" w:hAnsi="Courier New" w:cs="Courier New" w:hint="default"/>
      </w:rPr>
    </w:lvl>
    <w:lvl w:ilvl="8" w:tplc="300A0005" w:tentative="1">
      <w:start w:val="1"/>
      <w:numFmt w:val="bullet"/>
      <w:lvlText w:val=""/>
      <w:lvlJc w:val="left"/>
      <w:pPr>
        <w:ind w:left="6840" w:hanging="360"/>
      </w:pPr>
      <w:rPr>
        <w:rFonts w:ascii="Wingdings" w:hAnsi="Wingdings" w:hint="default"/>
      </w:rPr>
    </w:lvl>
  </w:abstractNum>
  <w:abstractNum w:abstractNumId="98" w15:restartNumberingAfterBreak="0">
    <w:nsid w:val="506ED69A"/>
    <w:multiLevelType w:val="hybridMultilevel"/>
    <w:tmpl w:val="DC3C7554"/>
    <w:lvl w:ilvl="0" w:tplc="B254B444">
      <w:start w:val="1"/>
      <w:numFmt w:val="bullet"/>
      <w:lvlText w:val=""/>
      <w:lvlJc w:val="left"/>
      <w:pPr>
        <w:ind w:left="720" w:hanging="360"/>
      </w:pPr>
      <w:rPr>
        <w:rFonts w:ascii="Symbol" w:hAnsi="Symbol" w:hint="default"/>
      </w:rPr>
    </w:lvl>
    <w:lvl w:ilvl="1" w:tplc="24961BFA">
      <w:start w:val="1"/>
      <w:numFmt w:val="bullet"/>
      <w:lvlText w:val="o"/>
      <w:lvlJc w:val="left"/>
      <w:pPr>
        <w:ind w:left="1440" w:hanging="360"/>
      </w:pPr>
      <w:rPr>
        <w:rFonts w:ascii="Courier New" w:hAnsi="Courier New" w:hint="default"/>
      </w:rPr>
    </w:lvl>
    <w:lvl w:ilvl="2" w:tplc="C950BD96">
      <w:start w:val="1"/>
      <w:numFmt w:val="bullet"/>
      <w:lvlText w:val=""/>
      <w:lvlJc w:val="left"/>
      <w:pPr>
        <w:ind w:left="2160" w:hanging="360"/>
      </w:pPr>
      <w:rPr>
        <w:rFonts w:ascii="Wingdings" w:hAnsi="Wingdings" w:hint="default"/>
      </w:rPr>
    </w:lvl>
    <w:lvl w:ilvl="3" w:tplc="B1F45CC8">
      <w:start w:val="1"/>
      <w:numFmt w:val="bullet"/>
      <w:lvlText w:val=""/>
      <w:lvlJc w:val="left"/>
      <w:pPr>
        <w:ind w:left="2880" w:hanging="360"/>
      </w:pPr>
      <w:rPr>
        <w:rFonts w:ascii="Symbol" w:hAnsi="Symbol" w:hint="default"/>
      </w:rPr>
    </w:lvl>
    <w:lvl w:ilvl="4" w:tplc="E49CCA60">
      <w:start w:val="1"/>
      <w:numFmt w:val="bullet"/>
      <w:lvlText w:val="o"/>
      <w:lvlJc w:val="left"/>
      <w:pPr>
        <w:ind w:left="3600" w:hanging="360"/>
      </w:pPr>
      <w:rPr>
        <w:rFonts w:ascii="Courier New" w:hAnsi="Courier New" w:hint="default"/>
      </w:rPr>
    </w:lvl>
    <w:lvl w:ilvl="5" w:tplc="64BA9806">
      <w:start w:val="1"/>
      <w:numFmt w:val="bullet"/>
      <w:lvlText w:val=""/>
      <w:lvlJc w:val="left"/>
      <w:pPr>
        <w:ind w:left="4320" w:hanging="360"/>
      </w:pPr>
      <w:rPr>
        <w:rFonts w:ascii="Wingdings" w:hAnsi="Wingdings" w:hint="default"/>
      </w:rPr>
    </w:lvl>
    <w:lvl w:ilvl="6" w:tplc="A0CE6994">
      <w:start w:val="1"/>
      <w:numFmt w:val="bullet"/>
      <w:lvlText w:val=""/>
      <w:lvlJc w:val="left"/>
      <w:pPr>
        <w:ind w:left="5040" w:hanging="360"/>
      </w:pPr>
      <w:rPr>
        <w:rFonts w:ascii="Symbol" w:hAnsi="Symbol" w:hint="default"/>
      </w:rPr>
    </w:lvl>
    <w:lvl w:ilvl="7" w:tplc="B3680E4C">
      <w:start w:val="1"/>
      <w:numFmt w:val="bullet"/>
      <w:lvlText w:val="o"/>
      <w:lvlJc w:val="left"/>
      <w:pPr>
        <w:ind w:left="5760" w:hanging="360"/>
      </w:pPr>
      <w:rPr>
        <w:rFonts w:ascii="Courier New" w:hAnsi="Courier New" w:hint="default"/>
      </w:rPr>
    </w:lvl>
    <w:lvl w:ilvl="8" w:tplc="C17C663C">
      <w:start w:val="1"/>
      <w:numFmt w:val="bullet"/>
      <w:lvlText w:val=""/>
      <w:lvlJc w:val="left"/>
      <w:pPr>
        <w:ind w:left="6480" w:hanging="360"/>
      </w:pPr>
      <w:rPr>
        <w:rFonts w:ascii="Wingdings" w:hAnsi="Wingdings" w:hint="default"/>
      </w:rPr>
    </w:lvl>
  </w:abstractNum>
  <w:abstractNum w:abstractNumId="99" w15:restartNumberingAfterBreak="0">
    <w:nsid w:val="50BC7B15"/>
    <w:multiLevelType w:val="hybridMultilevel"/>
    <w:tmpl w:val="697AF7DA"/>
    <w:lvl w:ilvl="0" w:tplc="300A0001">
      <w:start w:val="1"/>
      <w:numFmt w:val="bullet"/>
      <w:lvlText w:val=""/>
      <w:lvlJc w:val="left"/>
      <w:pPr>
        <w:ind w:left="360" w:hanging="360"/>
      </w:pPr>
      <w:rPr>
        <w:rFonts w:ascii="Symbol" w:hAnsi="Symbol" w:hint="default"/>
      </w:rPr>
    </w:lvl>
    <w:lvl w:ilvl="1" w:tplc="300A0003" w:tentative="1">
      <w:start w:val="1"/>
      <w:numFmt w:val="bullet"/>
      <w:lvlText w:val="o"/>
      <w:lvlJc w:val="left"/>
      <w:pPr>
        <w:ind w:left="1080" w:hanging="360"/>
      </w:pPr>
      <w:rPr>
        <w:rFonts w:ascii="Courier New" w:hAnsi="Courier New" w:cs="Courier New" w:hint="default"/>
      </w:rPr>
    </w:lvl>
    <w:lvl w:ilvl="2" w:tplc="300A0005" w:tentative="1">
      <w:start w:val="1"/>
      <w:numFmt w:val="bullet"/>
      <w:lvlText w:val=""/>
      <w:lvlJc w:val="left"/>
      <w:pPr>
        <w:ind w:left="1800" w:hanging="360"/>
      </w:pPr>
      <w:rPr>
        <w:rFonts w:ascii="Wingdings" w:hAnsi="Wingdings" w:hint="default"/>
      </w:rPr>
    </w:lvl>
    <w:lvl w:ilvl="3" w:tplc="300A0001" w:tentative="1">
      <w:start w:val="1"/>
      <w:numFmt w:val="bullet"/>
      <w:lvlText w:val=""/>
      <w:lvlJc w:val="left"/>
      <w:pPr>
        <w:ind w:left="2520" w:hanging="360"/>
      </w:pPr>
      <w:rPr>
        <w:rFonts w:ascii="Symbol" w:hAnsi="Symbol" w:hint="default"/>
      </w:rPr>
    </w:lvl>
    <w:lvl w:ilvl="4" w:tplc="300A0003" w:tentative="1">
      <w:start w:val="1"/>
      <w:numFmt w:val="bullet"/>
      <w:lvlText w:val="o"/>
      <w:lvlJc w:val="left"/>
      <w:pPr>
        <w:ind w:left="3240" w:hanging="360"/>
      </w:pPr>
      <w:rPr>
        <w:rFonts w:ascii="Courier New" w:hAnsi="Courier New" w:cs="Courier New" w:hint="default"/>
      </w:rPr>
    </w:lvl>
    <w:lvl w:ilvl="5" w:tplc="300A0005" w:tentative="1">
      <w:start w:val="1"/>
      <w:numFmt w:val="bullet"/>
      <w:lvlText w:val=""/>
      <w:lvlJc w:val="left"/>
      <w:pPr>
        <w:ind w:left="3960" w:hanging="360"/>
      </w:pPr>
      <w:rPr>
        <w:rFonts w:ascii="Wingdings" w:hAnsi="Wingdings" w:hint="default"/>
      </w:rPr>
    </w:lvl>
    <w:lvl w:ilvl="6" w:tplc="300A0001" w:tentative="1">
      <w:start w:val="1"/>
      <w:numFmt w:val="bullet"/>
      <w:lvlText w:val=""/>
      <w:lvlJc w:val="left"/>
      <w:pPr>
        <w:ind w:left="4680" w:hanging="360"/>
      </w:pPr>
      <w:rPr>
        <w:rFonts w:ascii="Symbol" w:hAnsi="Symbol" w:hint="default"/>
      </w:rPr>
    </w:lvl>
    <w:lvl w:ilvl="7" w:tplc="300A0003" w:tentative="1">
      <w:start w:val="1"/>
      <w:numFmt w:val="bullet"/>
      <w:lvlText w:val="o"/>
      <w:lvlJc w:val="left"/>
      <w:pPr>
        <w:ind w:left="5400" w:hanging="360"/>
      </w:pPr>
      <w:rPr>
        <w:rFonts w:ascii="Courier New" w:hAnsi="Courier New" w:cs="Courier New" w:hint="default"/>
      </w:rPr>
    </w:lvl>
    <w:lvl w:ilvl="8" w:tplc="300A0005" w:tentative="1">
      <w:start w:val="1"/>
      <w:numFmt w:val="bullet"/>
      <w:lvlText w:val=""/>
      <w:lvlJc w:val="left"/>
      <w:pPr>
        <w:ind w:left="6120" w:hanging="360"/>
      </w:pPr>
      <w:rPr>
        <w:rFonts w:ascii="Wingdings" w:hAnsi="Wingdings" w:hint="default"/>
      </w:rPr>
    </w:lvl>
  </w:abstractNum>
  <w:abstractNum w:abstractNumId="100" w15:restartNumberingAfterBreak="0">
    <w:nsid w:val="5123BC2D"/>
    <w:multiLevelType w:val="hybridMultilevel"/>
    <w:tmpl w:val="499C5000"/>
    <w:lvl w:ilvl="0" w:tplc="669E4FAE">
      <w:start w:val="1"/>
      <w:numFmt w:val="bullet"/>
      <w:lvlText w:val=""/>
      <w:lvlJc w:val="left"/>
      <w:pPr>
        <w:ind w:left="720" w:hanging="360"/>
      </w:pPr>
      <w:rPr>
        <w:rFonts w:ascii="Symbol" w:hAnsi="Symbol" w:hint="default"/>
      </w:rPr>
    </w:lvl>
    <w:lvl w:ilvl="1" w:tplc="2E4EE85A">
      <w:start w:val="1"/>
      <w:numFmt w:val="bullet"/>
      <w:lvlText w:val="o"/>
      <w:lvlJc w:val="left"/>
      <w:pPr>
        <w:ind w:left="1440" w:hanging="360"/>
      </w:pPr>
      <w:rPr>
        <w:rFonts w:ascii="Courier New" w:hAnsi="Courier New" w:hint="default"/>
      </w:rPr>
    </w:lvl>
    <w:lvl w:ilvl="2" w:tplc="81E49A2A">
      <w:start w:val="1"/>
      <w:numFmt w:val="bullet"/>
      <w:lvlText w:val=""/>
      <w:lvlJc w:val="left"/>
      <w:pPr>
        <w:ind w:left="2160" w:hanging="360"/>
      </w:pPr>
      <w:rPr>
        <w:rFonts w:ascii="Wingdings" w:hAnsi="Wingdings" w:hint="default"/>
      </w:rPr>
    </w:lvl>
    <w:lvl w:ilvl="3" w:tplc="B6A8BA88">
      <w:start w:val="1"/>
      <w:numFmt w:val="bullet"/>
      <w:lvlText w:val=""/>
      <w:lvlJc w:val="left"/>
      <w:pPr>
        <w:ind w:left="2880" w:hanging="360"/>
      </w:pPr>
      <w:rPr>
        <w:rFonts w:ascii="Symbol" w:hAnsi="Symbol" w:hint="default"/>
      </w:rPr>
    </w:lvl>
    <w:lvl w:ilvl="4" w:tplc="742635CE">
      <w:start w:val="1"/>
      <w:numFmt w:val="bullet"/>
      <w:lvlText w:val="o"/>
      <w:lvlJc w:val="left"/>
      <w:pPr>
        <w:ind w:left="3600" w:hanging="360"/>
      </w:pPr>
      <w:rPr>
        <w:rFonts w:ascii="Courier New" w:hAnsi="Courier New" w:hint="default"/>
      </w:rPr>
    </w:lvl>
    <w:lvl w:ilvl="5" w:tplc="86BA23C0">
      <w:start w:val="1"/>
      <w:numFmt w:val="bullet"/>
      <w:lvlText w:val=""/>
      <w:lvlJc w:val="left"/>
      <w:pPr>
        <w:ind w:left="4320" w:hanging="360"/>
      </w:pPr>
      <w:rPr>
        <w:rFonts w:ascii="Wingdings" w:hAnsi="Wingdings" w:hint="default"/>
      </w:rPr>
    </w:lvl>
    <w:lvl w:ilvl="6" w:tplc="D81C5224">
      <w:start w:val="1"/>
      <w:numFmt w:val="bullet"/>
      <w:lvlText w:val=""/>
      <w:lvlJc w:val="left"/>
      <w:pPr>
        <w:ind w:left="5040" w:hanging="360"/>
      </w:pPr>
      <w:rPr>
        <w:rFonts w:ascii="Symbol" w:hAnsi="Symbol" w:hint="default"/>
      </w:rPr>
    </w:lvl>
    <w:lvl w:ilvl="7" w:tplc="8438F0E0">
      <w:start w:val="1"/>
      <w:numFmt w:val="bullet"/>
      <w:lvlText w:val="o"/>
      <w:lvlJc w:val="left"/>
      <w:pPr>
        <w:ind w:left="5760" w:hanging="360"/>
      </w:pPr>
      <w:rPr>
        <w:rFonts w:ascii="Courier New" w:hAnsi="Courier New" w:hint="default"/>
      </w:rPr>
    </w:lvl>
    <w:lvl w:ilvl="8" w:tplc="58D8B196">
      <w:start w:val="1"/>
      <w:numFmt w:val="bullet"/>
      <w:lvlText w:val=""/>
      <w:lvlJc w:val="left"/>
      <w:pPr>
        <w:ind w:left="6480" w:hanging="360"/>
      </w:pPr>
      <w:rPr>
        <w:rFonts w:ascii="Wingdings" w:hAnsi="Wingdings" w:hint="default"/>
      </w:rPr>
    </w:lvl>
  </w:abstractNum>
  <w:abstractNum w:abstractNumId="101" w15:restartNumberingAfterBreak="0">
    <w:nsid w:val="51EB67F8"/>
    <w:multiLevelType w:val="hybridMultilevel"/>
    <w:tmpl w:val="E4CC132A"/>
    <w:lvl w:ilvl="0" w:tplc="04090001">
      <w:start w:val="1"/>
      <w:numFmt w:val="bullet"/>
      <w:lvlText w:val=""/>
      <w:lvlJc w:val="left"/>
      <w:pPr>
        <w:ind w:left="360" w:hanging="360"/>
      </w:pPr>
      <w:rPr>
        <w:rFonts w:ascii="Symbol" w:hAnsi="Symbol" w:hint="default"/>
      </w:rPr>
    </w:lvl>
    <w:lvl w:ilvl="1" w:tplc="300A0003" w:tentative="1">
      <w:start w:val="1"/>
      <w:numFmt w:val="bullet"/>
      <w:lvlText w:val="o"/>
      <w:lvlJc w:val="left"/>
      <w:pPr>
        <w:ind w:left="1080" w:hanging="360"/>
      </w:pPr>
      <w:rPr>
        <w:rFonts w:ascii="Courier New" w:hAnsi="Courier New" w:cs="Courier New" w:hint="default"/>
      </w:rPr>
    </w:lvl>
    <w:lvl w:ilvl="2" w:tplc="300A0005" w:tentative="1">
      <w:start w:val="1"/>
      <w:numFmt w:val="bullet"/>
      <w:lvlText w:val=""/>
      <w:lvlJc w:val="left"/>
      <w:pPr>
        <w:ind w:left="1800" w:hanging="360"/>
      </w:pPr>
      <w:rPr>
        <w:rFonts w:ascii="Wingdings" w:hAnsi="Wingdings" w:hint="default"/>
      </w:rPr>
    </w:lvl>
    <w:lvl w:ilvl="3" w:tplc="300A0001" w:tentative="1">
      <w:start w:val="1"/>
      <w:numFmt w:val="bullet"/>
      <w:lvlText w:val=""/>
      <w:lvlJc w:val="left"/>
      <w:pPr>
        <w:ind w:left="2520" w:hanging="360"/>
      </w:pPr>
      <w:rPr>
        <w:rFonts w:ascii="Symbol" w:hAnsi="Symbol" w:hint="default"/>
      </w:rPr>
    </w:lvl>
    <w:lvl w:ilvl="4" w:tplc="300A0003" w:tentative="1">
      <w:start w:val="1"/>
      <w:numFmt w:val="bullet"/>
      <w:lvlText w:val="o"/>
      <w:lvlJc w:val="left"/>
      <w:pPr>
        <w:ind w:left="3240" w:hanging="360"/>
      </w:pPr>
      <w:rPr>
        <w:rFonts w:ascii="Courier New" w:hAnsi="Courier New" w:cs="Courier New" w:hint="default"/>
      </w:rPr>
    </w:lvl>
    <w:lvl w:ilvl="5" w:tplc="300A0005" w:tentative="1">
      <w:start w:val="1"/>
      <w:numFmt w:val="bullet"/>
      <w:lvlText w:val=""/>
      <w:lvlJc w:val="left"/>
      <w:pPr>
        <w:ind w:left="3960" w:hanging="360"/>
      </w:pPr>
      <w:rPr>
        <w:rFonts w:ascii="Wingdings" w:hAnsi="Wingdings" w:hint="default"/>
      </w:rPr>
    </w:lvl>
    <w:lvl w:ilvl="6" w:tplc="300A0001" w:tentative="1">
      <w:start w:val="1"/>
      <w:numFmt w:val="bullet"/>
      <w:lvlText w:val=""/>
      <w:lvlJc w:val="left"/>
      <w:pPr>
        <w:ind w:left="4680" w:hanging="360"/>
      </w:pPr>
      <w:rPr>
        <w:rFonts w:ascii="Symbol" w:hAnsi="Symbol" w:hint="default"/>
      </w:rPr>
    </w:lvl>
    <w:lvl w:ilvl="7" w:tplc="300A0003" w:tentative="1">
      <w:start w:val="1"/>
      <w:numFmt w:val="bullet"/>
      <w:lvlText w:val="o"/>
      <w:lvlJc w:val="left"/>
      <w:pPr>
        <w:ind w:left="5400" w:hanging="360"/>
      </w:pPr>
      <w:rPr>
        <w:rFonts w:ascii="Courier New" w:hAnsi="Courier New" w:cs="Courier New" w:hint="default"/>
      </w:rPr>
    </w:lvl>
    <w:lvl w:ilvl="8" w:tplc="300A0005" w:tentative="1">
      <w:start w:val="1"/>
      <w:numFmt w:val="bullet"/>
      <w:lvlText w:val=""/>
      <w:lvlJc w:val="left"/>
      <w:pPr>
        <w:ind w:left="6120" w:hanging="360"/>
      </w:pPr>
      <w:rPr>
        <w:rFonts w:ascii="Wingdings" w:hAnsi="Wingdings" w:hint="default"/>
      </w:rPr>
    </w:lvl>
  </w:abstractNum>
  <w:abstractNum w:abstractNumId="102" w15:restartNumberingAfterBreak="0">
    <w:nsid w:val="54435122"/>
    <w:multiLevelType w:val="hybridMultilevel"/>
    <w:tmpl w:val="469890C0"/>
    <w:lvl w:ilvl="0" w:tplc="04090001">
      <w:start w:val="1"/>
      <w:numFmt w:val="bullet"/>
      <w:lvlText w:val=""/>
      <w:lvlJc w:val="left"/>
      <w:pPr>
        <w:ind w:left="360" w:hanging="360"/>
      </w:pPr>
      <w:rPr>
        <w:rFonts w:ascii="Symbol" w:hAnsi="Symbol" w:hint="default"/>
      </w:rPr>
    </w:lvl>
    <w:lvl w:ilvl="1" w:tplc="300A0003" w:tentative="1">
      <w:start w:val="1"/>
      <w:numFmt w:val="bullet"/>
      <w:lvlText w:val="o"/>
      <w:lvlJc w:val="left"/>
      <w:pPr>
        <w:ind w:left="1080" w:hanging="360"/>
      </w:pPr>
      <w:rPr>
        <w:rFonts w:ascii="Courier New" w:hAnsi="Courier New" w:cs="Courier New" w:hint="default"/>
      </w:rPr>
    </w:lvl>
    <w:lvl w:ilvl="2" w:tplc="300A0005" w:tentative="1">
      <w:start w:val="1"/>
      <w:numFmt w:val="bullet"/>
      <w:lvlText w:val=""/>
      <w:lvlJc w:val="left"/>
      <w:pPr>
        <w:ind w:left="1800" w:hanging="360"/>
      </w:pPr>
      <w:rPr>
        <w:rFonts w:ascii="Wingdings" w:hAnsi="Wingdings" w:hint="default"/>
      </w:rPr>
    </w:lvl>
    <w:lvl w:ilvl="3" w:tplc="300A0001" w:tentative="1">
      <w:start w:val="1"/>
      <w:numFmt w:val="bullet"/>
      <w:lvlText w:val=""/>
      <w:lvlJc w:val="left"/>
      <w:pPr>
        <w:ind w:left="2520" w:hanging="360"/>
      </w:pPr>
      <w:rPr>
        <w:rFonts w:ascii="Symbol" w:hAnsi="Symbol" w:hint="default"/>
      </w:rPr>
    </w:lvl>
    <w:lvl w:ilvl="4" w:tplc="300A0003" w:tentative="1">
      <w:start w:val="1"/>
      <w:numFmt w:val="bullet"/>
      <w:lvlText w:val="o"/>
      <w:lvlJc w:val="left"/>
      <w:pPr>
        <w:ind w:left="3240" w:hanging="360"/>
      </w:pPr>
      <w:rPr>
        <w:rFonts w:ascii="Courier New" w:hAnsi="Courier New" w:cs="Courier New" w:hint="default"/>
      </w:rPr>
    </w:lvl>
    <w:lvl w:ilvl="5" w:tplc="300A0005" w:tentative="1">
      <w:start w:val="1"/>
      <w:numFmt w:val="bullet"/>
      <w:lvlText w:val=""/>
      <w:lvlJc w:val="left"/>
      <w:pPr>
        <w:ind w:left="3960" w:hanging="360"/>
      </w:pPr>
      <w:rPr>
        <w:rFonts w:ascii="Wingdings" w:hAnsi="Wingdings" w:hint="default"/>
      </w:rPr>
    </w:lvl>
    <w:lvl w:ilvl="6" w:tplc="300A0001" w:tentative="1">
      <w:start w:val="1"/>
      <w:numFmt w:val="bullet"/>
      <w:lvlText w:val=""/>
      <w:lvlJc w:val="left"/>
      <w:pPr>
        <w:ind w:left="4680" w:hanging="360"/>
      </w:pPr>
      <w:rPr>
        <w:rFonts w:ascii="Symbol" w:hAnsi="Symbol" w:hint="default"/>
      </w:rPr>
    </w:lvl>
    <w:lvl w:ilvl="7" w:tplc="300A0003" w:tentative="1">
      <w:start w:val="1"/>
      <w:numFmt w:val="bullet"/>
      <w:lvlText w:val="o"/>
      <w:lvlJc w:val="left"/>
      <w:pPr>
        <w:ind w:left="5400" w:hanging="360"/>
      </w:pPr>
      <w:rPr>
        <w:rFonts w:ascii="Courier New" w:hAnsi="Courier New" w:cs="Courier New" w:hint="default"/>
      </w:rPr>
    </w:lvl>
    <w:lvl w:ilvl="8" w:tplc="300A0005" w:tentative="1">
      <w:start w:val="1"/>
      <w:numFmt w:val="bullet"/>
      <w:lvlText w:val=""/>
      <w:lvlJc w:val="left"/>
      <w:pPr>
        <w:ind w:left="6120" w:hanging="360"/>
      </w:pPr>
      <w:rPr>
        <w:rFonts w:ascii="Wingdings" w:hAnsi="Wingdings" w:hint="default"/>
      </w:rPr>
    </w:lvl>
  </w:abstractNum>
  <w:abstractNum w:abstractNumId="103" w15:restartNumberingAfterBreak="0">
    <w:nsid w:val="547F6015"/>
    <w:multiLevelType w:val="hybridMultilevel"/>
    <w:tmpl w:val="88E4162C"/>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04" w15:restartNumberingAfterBreak="0">
    <w:nsid w:val="54917C07"/>
    <w:multiLevelType w:val="multilevel"/>
    <w:tmpl w:val="C20A8E0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05" w15:restartNumberingAfterBreak="0">
    <w:nsid w:val="5703556C"/>
    <w:multiLevelType w:val="hybridMultilevel"/>
    <w:tmpl w:val="3800BAB8"/>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06" w15:restartNumberingAfterBreak="0">
    <w:nsid w:val="584A5EE1"/>
    <w:multiLevelType w:val="hybridMultilevel"/>
    <w:tmpl w:val="5F4AF6AA"/>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07" w15:restartNumberingAfterBreak="0">
    <w:nsid w:val="58557F5D"/>
    <w:multiLevelType w:val="hybridMultilevel"/>
    <w:tmpl w:val="12268640"/>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08" w15:restartNumberingAfterBreak="0">
    <w:nsid w:val="5BC14B81"/>
    <w:multiLevelType w:val="multilevel"/>
    <w:tmpl w:val="AD9CB1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5BF63A08"/>
    <w:multiLevelType w:val="hybridMultilevel"/>
    <w:tmpl w:val="279849A0"/>
    <w:lvl w:ilvl="0" w:tplc="0C0A0001">
      <w:start w:val="1"/>
      <w:numFmt w:val="bullet"/>
      <w:lvlText w:val=""/>
      <w:lvlJc w:val="left"/>
      <w:pPr>
        <w:ind w:left="862" w:hanging="360"/>
      </w:pPr>
      <w:rPr>
        <w:rFonts w:ascii="Symbol" w:hAnsi="Symbol" w:hint="default"/>
      </w:rPr>
    </w:lvl>
    <w:lvl w:ilvl="1" w:tplc="0C0A0003" w:tentative="1">
      <w:start w:val="1"/>
      <w:numFmt w:val="bullet"/>
      <w:lvlText w:val="o"/>
      <w:lvlJc w:val="left"/>
      <w:pPr>
        <w:ind w:left="1582" w:hanging="360"/>
      </w:pPr>
      <w:rPr>
        <w:rFonts w:ascii="Courier New" w:hAnsi="Courier New" w:cs="Courier New" w:hint="default"/>
      </w:rPr>
    </w:lvl>
    <w:lvl w:ilvl="2" w:tplc="0C0A0005" w:tentative="1">
      <w:start w:val="1"/>
      <w:numFmt w:val="bullet"/>
      <w:lvlText w:val=""/>
      <w:lvlJc w:val="left"/>
      <w:pPr>
        <w:ind w:left="2302" w:hanging="360"/>
      </w:pPr>
      <w:rPr>
        <w:rFonts w:ascii="Wingdings" w:hAnsi="Wingdings" w:hint="default"/>
      </w:rPr>
    </w:lvl>
    <w:lvl w:ilvl="3" w:tplc="0C0A0001" w:tentative="1">
      <w:start w:val="1"/>
      <w:numFmt w:val="bullet"/>
      <w:lvlText w:val=""/>
      <w:lvlJc w:val="left"/>
      <w:pPr>
        <w:ind w:left="3022" w:hanging="360"/>
      </w:pPr>
      <w:rPr>
        <w:rFonts w:ascii="Symbol" w:hAnsi="Symbol" w:hint="default"/>
      </w:rPr>
    </w:lvl>
    <w:lvl w:ilvl="4" w:tplc="0C0A0003" w:tentative="1">
      <w:start w:val="1"/>
      <w:numFmt w:val="bullet"/>
      <w:lvlText w:val="o"/>
      <w:lvlJc w:val="left"/>
      <w:pPr>
        <w:ind w:left="3742" w:hanging="360"/>
      </w:pPr>
      <w:rPr>
        <w:rFonts w:ascii="Courier New" w:hAnsi="Courier New" w:cs="Courier New" w:hint="default"/>
      </w:rPr>
    </w:lvl>
    <w:lvl w:ilvl="5" w:tplc="0C0A0005" w:tentative="1">
      <w:start w:val="1"/>
      <w:numFmt w:val="bullet"/>
      <w:lvlText w:val=""/>
      <w:lvlJc w:val="left"/>
      <w:pPr>
        <w:ind w:left="4462" w:hanging="360"/>
      </w:pPr>
      <w:rPr>
        <w:rFonts w:ascii="Wingdings" w:hAnsi="Wingdings" w:hint="default"/>
      </w:rPr>
    </w:lvl>
    <w:lvl w:ilvl="6" w:tplc="0C0A0001" w:tentative="1">
      <w:start w:val="1"/>
      <w:numFmt w:val="bullet"/>
      <w:lvlText w:val=""/>
      <w:lvlJc w:val="left"/>
      <w:pPr>
        <w:ind w:left="5182" w:hanging="360"/>
      </w:pPr>
      <w:rPr>
        <w:rFonts w:ascii="Symbol" w:hAnsi="Symbol" w:hint="default"/>
      </w:rPr>
    </w:lvl>
    <w:lvl w:ilvl="7" w:tplc="0C0A0003" w:tentative="1">
      <w:start w:val="1"/>
      <w:numFmt w:val="bullet"/>
      <w:lvlText w:val="o"/>
      <w:lvlJc w:val="left"/>
      <w:pPr>
        <w:ind w:left="5902" w:hanging="360"/>
      </w:pPr>
      <w:rPr>
        <w:rFonts w:ascii="Courier New" w:hAnsi="Courier New" w:cs="Courier New" w:hint="default"/>
      </w:rPr>
    </w:lvl>
    <w:lvl w:ilvl="8" w:tplc="0C0A0005" w:tentative="1">
      <w:start w:val="1"/>
      <w:numFmt w:val="bullet"/>
      <w:lvlText w:val=""/>
      <w:lvlJc w:val="left"/>
      <w:pPr>
        <w:ind w:left="6622" w:hanging="360"/>
      </w:pPr>
      <w:rPr>
        <w:rFonts w:ascii="Wingdings" w:hAnsi="Wingdings" w:hint="default"/>
      </w:rPr>
    </w:lvl>
  </w:abstractNum>
  <w:abstractNum w:abstractNumId="110" w15:restartNumberingAfterBreak="0">
    <w:nsid w:val="5CD3904A"/>
    <w:multiLevelType w:val="hybridMultilevel"/>
    <w:tmpl w:val="779AE23A"/>
    <w:lvl w:ilvl="0" w:tplc="4B70809C">
      <w:start w:val="1"/>
      <w:numFmt w:val="bullet"/>
      <w:lvlText w:val=""/>
      <w:lvlJc w:val="left"/>
      <w:pPr>
        <w:ind w:left="720" w:hanging="360"/>
      </w:pPr>
      <w:rPr>
        <w:rFonts w:ascii="Symbol" w:hAnsi="Symbol" w:hint="default"/>
      </w:rPr>
    </w:lvl>
    <w:lvl w:ilvl="1" w:tplc="540603C8">
      <w:start w:val="1"/>
      <w:numFmt w:val="bullet"/>
      <w:lvlText w:val="o"/>
      <w:lvlJc w:val="left"/>
      <w:pPr>
        <w:ind w:left="1440" w:hanging="360"/>
      </w:pPr>
      <w:rPr>
        <w:rFonts w:ascii="Courier New" w:hAnsi="Courier New" w:hint="default"/>
      </w:rPr>
    </w:lvl>
    <w:lvl w:ilvl="2" w:tplc="7B2A9A9C">
      <w:start w:val="1"/>
      <w:numFmt w:val="bullet"/>
      <w:lvlText w:val=""/>
      <w:lvlJc w:val="left"/>
      <w:pPr>
        <w:ind w:left="2160" w:hanging="360"/>
      </w:pPr>
      <w:rPr>
        <w:rFonts w:ascii="Wingdings" w:hAnsi="Wingdings" w:hint="default"/>
      </w:rPr>
    </w:lvl>
    <w:lvl w:ilvl="3" w:tplc="E4588EF4">
      <w:start w:val="1"/>
      <w:numFmt w:val="bullet"/>
      <w:lvlText w:val=""/>
      <w:lvlJc w:val="left"/>
      <w:pPr>
        <w:ind w:left="2880" w:hanging="360"/>
      </w:pPr>
      <w:rPr>
        <w:rFonts w:ascii="Symbol" w:hAnsi="Symbol" w:hint="default"/>
      </w:rPr>
    </w:lvl>
    <w:lvl w:ilvl="4" w:tplc="87E0FED8">
      <w:start w:val="1"/>
      <w:numFmt w:val="bullet"/>
      <w:lvlText w:val="o"/>
      <w:lvlJc w:val="left"/>
      <w:pPr>
        <w:ind w:left="3600" w:hanging="360"/>
      </w:pPr>
      <w:rPr>
        <w:rFonts w:ascii="Courier New" w:hAnsi="Courier New" w:hint="default"/>
      </w:rPr>
    </w:lvl>
    <w:lvl w:ilvl="5" w:tplc="458ED404">
      <w:start w:val="1"/>
      <w:numFmt w:val="bullet"/>
      <w:lvlText w:val=""/>
      <w:lvlJc w:val="left"/>
      <w:pPr>
        <w:ind w:left="4320" w:hanging="360"/>
      </w:pPr>
      <w:rPr>
        <w:rFonts w:ascii="Wingdings" w:hAnsi="Wingdings" w:hint="default"/>
      </w:rPr>
    </w:lvl>
    <w:lvl w:ilvl="6" w:tplc="22160B2E">
      <w:start w:val="1"/>
      <w:numFmt w:val="bullet"/>
      <w:lvlText w:val=""/>
      <w:lvlJc w:val="left"/>
      <w:pPr>
        <w:ind w:left="5040" w:hanging="360"/>
      </w:pPr>
      <w:rPr>
        <w:rFonts w:ascii="Symbol" w:hAnsi="Symbol" w:hint="default"/>
      </w:rPr>
    </w:lvl>
    <w:lvl w:ilvl="7" w:tplc="5154763C">
      <w:start w:val="1"/>
      <w:numFmt w:val="bullet"/>
      <w:lvlText w:val="o"/>
      <w:lvlJc w:val="left"/>
      <w:pPr>
        <w:ind w:left="5760" w:hanging="360"/>
      </w:pPr>
      <w:rPr>
        <w:rFonts w:ascii="Courier New" w:hAnsi="Courier New" w:hint="default"/>
      </w:rPr>
    </w:lvl>
    <w:lvl w:ilvl="8" w:tplc="5AE44A68">
      <w:start w:val="1"/>
      <w:numFmt w:val="bullet"/>
      <w:lvlText w:val=""/>
      <w:lvlJc w:val="left"/>
      <w:pPr>
        <w:ind w:left="6480" w:hanging="360"/>
      </w:pPr>
      <w:rPr>
        <w:rFonts w:ascii="Wingdings" w:hAnsi="Wingdings" w:hint="default"/>
      </w:rPr>
    </w:lvl>
  </w:abstractNum>
  <w:abstractNum w:abstractNumId="111" w15:restartNumberingAfterBreak="0">
    <w:nsid w:val="5FF20EF6"/>
    <w:multiLevelType w:val="hybridMultilevel"/>
    <w:tmpl w:val="64963ECC"/>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12" w15:restartNumberingAfterBreak="0">
    <w:nsid w:val="5FF21ECC"/>
    <w:multiLevelType w:val="hybridMultilevel"/>
    <w:tmpl w:val="640A2A4A"/>
    <w:lvl w:ilvl="0" w:tplc="300A0001">
      <w:start w:val="1"/>
      <w:numFmt w:val="bullet"/>
      <w:lvlText w:val=""/>
      <w:lvlJc w:val="left"/>
      <w:pPr>
        <w:ind w:left="458" w:hanging="360"/>
      </w:pPr>
      <w:rPr>
        <w:rFonts w:ascii="Symbol" w:hAnsi="Symbol" w:hint="default"/>
      </w:rPr>
    </w:lvl>
    <w:lvl w:ilvl="1" w:tplc="300A0003" w:tentative="1">
      <w:start w:val="1"/>
      <w:numFmt w:val="bullet"/>
      <w:lvlText w:val="o"/>
      <w:lvlJc w:val="left"/>
      <w:pPr>
        <w:ind w:left="1178" w:hanging="360"/>
      </w:pPr>
      <w:rPr>
        <w:rFonts w:ascii="Courier New" w:hAnsi="Courier New" w:cs="Courier New" w:hint="default"/>
      </w:rPr>
    </w:lvl>
    <w:lvl w:ilvl="2" w:tplc="300A0005" w:tentative="1">
      <w:start w:val="1"/>
      <w:numFmt w:val="bullet"/>
      <w:lvlText w:val=""/>
      <w:lvlJc w:val="left"/>
      <w:pPr>
        <w:ind w:left="1898" w:hanging="360"/>
      </w:pPr>
      <w:rPr>
        <w:rFonts w:ascii="Wingdings" w:hAnsi="Wingdings" w:hint="default"/>
      </w:rPr>
    </w:lvl>
    <w:lvl w:ilvl="3" w:tplc="300A0001" w:tentative="1">
      <w:start w:val="1"/>
      <w:numFmt w:val="bullet"/>
      <w:lvlText w:val=""/>
      <w:lvlJc w:val="left"/>
      <w:pPr>
        <w:ind w:left="2618" w:hanging="360"/>
      </w:pPr>
      <w:rPr>
        <w:rFonts w:ascii="Symbol" w:hAnsi="Symbol" w:hint="default"/>
      </w:rPr>
    </w:lvl>
    <w:lvl w:ilvl="4" w:tplc="300A0003" w:tentative="1">
      <w:start w:val="1"/>
      <w:numFmt w:val="bullet"/>
      <w:lvlText w:val="o"/>
      <w:lvlJc w:val="left"/>
      <w:pPr>
        <w:ind w:left="3338" w:hanging="360"/>
      </w:pPr>
      <w:rPr>
        <w:rFonts w:ascii="Courier New" w:hAnsi="Courier New" w:cs="Courier New" w:hint="default"/>
      </w:rPr>
    </w:lvl>
    <w:lvl w:ilvl="5" w:tplc="300A0005" w:tentative="1">
      <w:start w:val="1"/>
      <w:numFmt w:val="bullet"/>
      <w:lvlText w:val=""/>
      <w:lvlJc w:val="left"/>
      <w:pPr>
        <w:ind w:left="4058" w:hanging="360"/>
      </w:pPr>
      <w:rPr>
        <w:rFonts w:ascii="Wingdings" w:hAnsi="Wingdings" w:hint="default"/>
      </w:rPr>
    </w:lvl>
    <w:lvl w:ilvl="6" w:tplc="300A0001" w:tentative="1">
      <w:start w:val="1"/>
      <w:numFmt w:val="bullet"/>
      <w:lvlText w:val=""/>
      <w:lvlJc w:val="left"/>
      <w:pPr>
        <w:ind w:left="4778" w:hanging="360"/>
      </w:pPr>
      <w:rPr>
        <w:rFonts w:ascii="Symbol" w:hAnsi="Symbol" w:hint="default"/>
      </w:rPr>
    </w:lvl>
    <w:lvl w:ilvl="7" w:tplc="300A0003" w:tentative="1">
      <w:start w:val="1"/>
      <w:numFmt w:val="bullet"/>
      <w:lvlText w:val="o"/>
      <w:lvlJc w:val="left"/>
      <w:pPr>
        <w:ind w:left="5498" w:hanging="360"/>
      </w:pPr>
      <w:rPr>
        <w:rFonts w:ascii="Courier New" w:hAnsi="Courier New" w:cs="Courier New" w:hint="default"/>
      </w:rPr>
    </w:lvl>
    <w:lvl w:ilvl="8" w:tplc="300A0005" w:tentative="1">
      <w:start w:val="1"/>
      <w:numFmt w:val="bullet"/>
      <w:lvlText w:val=""/>
      <w:lvlJc w:val="left"/>
      <w:pPr>
        <w:ind w:left="6218" w:hanging="360"/>
      </w:pPr>
      <w:rPr>
        <w:rFonts w:ascii="Wingdings" w:hAnsi="Wingdings" w:hint="default"/>
      </w:rPr>
    </w:lvl>
  </w:abstractNum>
  <w:abstractNum w:abstractNumId="113" w15:restartNumberingAfterBreak="0">
    <w:nsid w:val="620D4F75"/>
    <w:multiLevelType w:val="hybridMultilevel"/>
    <w:tmpl w:val="E18E8AFA"/>
    <w:lvl w:ilvl="0" w:tplc="300A000F">
      <w:start w:val="1"/>
      <w:numFmt w:val="decimal"/>
      <w:lvlText w:val="%1."/>
      <w:lvlJc w:val="left"/>
      <w:pPr>
        <w:ind w:left="1428" w:hanging="360"/>
      </w:pPr>
    </w:lvl>
    <w:lvl w:ilvl="1" w:tplc="300A0019" w:tentative="1">
      <w:start w:val="1"/>
      <w:numFmt w:val="lowerLetter"/>
      <w:lvlText w:val="%2."/>
      <w:lvlJc w:val="left"/>
      <w:pPr>
        <w:ind w:left="2148" w:hanging="360"/>
      </w:pPr>
    </w:lvl>
    <w:lvl w:ilvl="2" w:tplc="300A001B" w:tentative="1">
      <w:start w:val="1"/>
      <w:numFmt w:val="lowerRoman"/>
      <w:lvlText w:val="%3."/>
      <w:lvlJc w:val="right"/>
      <w:pPr>
        <w:ind w:left="2868" w:hanging="180"/>
      </w:pPr>
    </w:lvl>
    <w:lvl w:ilvl="3" w:tplc="300A000F" w:tentative="1">
      <w:start w:val="1"/>
      <w:numFmt w:val="decimal"/>
      <w:lvlText w:val="%4."/>
      <w:lvlJc w:val="left"/>
      <w:pPr>
        <w:ind w:left="3588" w:hanging="360"/>
      </w:pPr>
    </w:lvl>
    <w:lvl w:ilvl="4" w:tplc="300A0019" w:tentative="1">
      <w:start w:val="1"/>
      <w:numFmt w:val="lowerLetter"/>
      <w:lvlText w:val="%5."/>
      <w:lvlJc w:val="left"/>
      <w:pPr>
        <w:ind w:left="4308" w:hanging="360"/>
      </w:pPr>
    </w:lvl>
    <w:lvl w:ilvl="5" w:tplc="300A001B" w:tentative="1">
      <w:start w:val="1"/>
      <w:numFmt w:val="lowerRoman"/>
      <w:lvlText w:val="%6."/>
      <w:lvlJc w:val="right"/>
      <w:pPr>
        <w:ind w:left="5028" w:hanging="180"/>
      </w:pPr>
    </w:lvl>
    <w:lvl w:ilvl="6" w:tplc="300A000F" w:tentative="1">
      <w:start w:val="1"/>
      <w:numFmt w:val="decimal"/>
      <w:lvlText w:val="%7."/>
      <w:lvlJc w:val="left"/>
      <w:pPr>
        <w:ind w:left="5748" w:hanging="360"/>
      </w:pPr>
    </w:lvl>
    <w:lvl w:ilvl="7" w:tplc="300A0019" w:tentative="1">
      <w:start w:val="1"/>
      <w:numFmt w:val="lowerLetter"/>
      <w:lvlText w:val="%8."/>
      <w:lvlJc w:val="left"/>
      <w:pPr>
        <w:ind w:left="6468" w:hanging="360"/>
      </w:pPr>
    </w:lvl>
    <w:lvl w:ilvl="8" w:tplc="300A001B" w:tentative="1">
      <w:start w:val="1"/>
      <w:numFmt w:val="lowerRoman"/>
      <w:lvlText w:val="%9."/>
      <w:lvlJc w:val="right"/>
      <w:pPr>
        <w:ind w:left="7188" w:hanging="180"/>
      </w:pPr>
    </w:lvl>
  </w:abstractNum>
  <w:abstractNum w:abstractNumId="114" w15:restartNumberingAfterBreak="0">
    <w:nsid w:val="644152C1"/>
    <w:multiLevelType w:val="multilevel"/>
    <w:tmpl w:val="DA1E41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67C257B7"/>
    <w:multiLevelType w:val="hybridMultilevel"/>
    <w:tmpl w:val="8E7A61FC"/>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16" w15:restartNumberingAfterBreak="0">
    <w:nsid w:val="6A7B4E3C"/>
    <w:multiLevelType w:val="hybridMultilevel"/>
    <w:tmpl w:val="1C265FC0"/>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17" w15:restartNumberingAfterBreak="0">
    <w:nsid w:val="6ABD1EBB"/>
    <w:multiLevelType w:val="hybridMultilevel"/>
    <w:tmpl w:val="62F258B8"/>
    <w:lvl w:ilvl="0" w:tplc="300A0001">
      <w:start w:val="1"/>
      <w:numFmt w:val="bullet"/>
      <w:lvlText w:val=""/>
      <w:lvlJc w:val="left"/>
      <w:pPr>
        <w:ind w:left="360" w:hanging="360"/>
      </w:pPr>
      <w:rPr>
        <w:rFonts w:ascii="Symbol" w:hAnsi="Symbol" w:hint="default"/>
      </w:rPr>
    </w:lvl>
    <w:lvl w:ilvl="1" w:tplc="300A0003" w:tentative="1">
      <w:start w:val="1"/>
      <w:numFmt w:val="bullet"/>
      <w:lvlText w:val="o"/>
      <w:lvlJc w:val="left"/>
      <w:pPr>
        <w:ind w:left="1080" w:hanging="360"/>
      </w:pPr>
      <w:rPr>
        <w:rFonts w:ascii="Courier New" w:hAnsi="Courier New" w:cs="Courier New" w:hint="default"/>
      </w:rPr>
    </w:lvl>
    <w:lvl w:ilvl="2" w:tplc="300A0005" w:tentative="1">
      <w:start w:val="1"/>
      <w:numFmt w:val="bullet"/>
      <w:lvlText w:val=""/>
      <w:lvlJc w:val="left"/>
      <w:pPr>
        <w:ind w:left="1800" w:hanging="360"/>
      </w:pPr>
      <w:rPr>
        <w:rFonts w:ascii="Wingdings" w:hAnsi="Wingdings" w:hint="default"/>
      </w:rPr>
    </w:lvl>
    <w:lvl w:ilvl="3" w:tplc="300A0001" w:tentative="1">
      <w:start w:val="1"/>
      <w:numFmt w:val="bullet"/>
      <w:lvlText w:val=""/>
      <w:lvlJc w:val="left"/>
      <w:pPr>
        <w:ind w:left="2520" w:hanging="360"/>
      </w:pPr>
      <w:rPr>
        <w:rFonts w:ascii="Symbol" w:hAnsi="Symbol" w:hint="default"/>
      </w:rPr>
    </w:lvl>
    <w:lvl w:ilvl="4" w:tplc="300A0003" w:tentative="1">
      <w:start w:val="1"/>
      <w:numFmt w:val="bullet"/>
      <w:lvlText w:val="o"/>
      <w:lvlJc w:val="left"/>
      <w:pPr>
        <w:ind w:left="3240" w:hanging="360"/>
      </w:pPr>
      <w:rPr>
        <w:rFonts w:ascii="Courier New" w:hAnsi="Courier New" w:cs="Courier New" w:hint="default"/>
      </w:rPr>
    </w:lvl>
    <w:lvl w:ilvl="5" w:tplc="300A0005" w:tentative="1">
      <w:start w:val="1"/>
      <w:numFmt w:val="bullet"/>
      <w:lvlText w:val=""/>
      <w:lvlJc w:val="left"/>
      <w:pPr>
        <w:ind w:left="3960" w:hanging="360"/>
      </w:pPr>
      <w:rPr>
        <w:rFonts w:ascii="Wingdings" w:hAnsi="Wingdings" w:hint="default"/>
      </w:rPr>
    </w:lvl>
    <w:lvl w:ilvl="6" w:tplc="300A0001" w:tentative="1">
      <w:start w:val="1"/>
      <w:numFmt w:val="bullet"/>
      <w:lvlText w:val=""/>
      <w:lvlJc w:val="left"/>
      <w:pPr>
        <w:ind w:left="4680" w:hanging="360"/>
      </w:pPr>
      <w:rPr>
        <w:rFonts w:ascii="Symbol" w:hAnsi="Symbol" w:hint="default"/>
      </w:rPr>
    </w:lvl>
    <w:lvl w:ilvl="7" w:tplc="300A0003" w:tentative="1">
      <w:start w:val="1"/>
      <w:numFmt w:val="bullet"/>
      <w:lvlText w:val="o"/>
      <w:lvlJc w:val="left"/>
      <w:pPr>
        <w:ind w:left="5400" w:hanging="360"/>
      </w:pPr>
      <w:rPr>
        <w:rFonts w:ascii="Courier New" w:hAnsi="Courier New" w:cs="Courier New" w:hint="default"/>
      </w:rPr>
    </w:lvl>
    <w:lvl w:ilvl="8" w:tplc="300A0005" w:tentative="1">
      <w:start w:val="1"/>
      <w:numFmt w:val="bullet"/>
      <w:lvlText w:val=""/>
      <w:lvlJc w:val="left"/>
      <w:pPr>
        <w:ind w:left="6120" w:hanging="360"/>
      </w:pPr>
      <w:rPr>
        <w:rFonts w:ascii="Wingdings" w:hAnsi="Wingdings" w:hint="default"/>
      </w:rPr>
    </w:lvl>
  </w:abstractNum>
  <w:abstractNum w:abstractNumId="118" w15:restartNumberingAfterBreak="0">
    <w:nsid w:val="6B5564ED"/>
    <w:multiLevelType w:val="hybridMultilevel"/>
    <w:tmpl w:val="2B1C5B52"/>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19" w15:restartNumberingAfterBreak="0">
    <w:nsid w:val="6BE32DE7"/>
    <w:multiLevelType w:val="multilevel"/>
    <w:tmpl w:val="6694C38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20" w15:restartNumberingAfterBreak="0">
    <w:nsid w:val="6D2732AE"/>
    <w:multiLevelType w:val="hybridMultilevel"/>
    <w:tmpl w:val="F42AB0B2"/>
    <w:lvl w:ilvl="0" w:tplc="300A0001">
      <w:start w:val="1"/>
      <w:numFmt w:val="bullet"/>
      <w:lvlText w:val=""/>
      <w:lvlJc w:val="left"/>
      <w:pPr>
        <w:ind w:left="360" w:hanging="360"/>
      </w:pPr>
      <w:rPr>
        <w:rFonts w:ascii="Symbol" w:hAnsi="Symbol" w:hint="default"/>
      </w:rPr>
    </w:lvl>
    <w:lvl w:ilvl="1" w:tplc="300A0003" w:tentative="1">
      <w:start w:val="1"/>
      <w:numFmt w:val="bullet"/>
      <w:lvlText w:val="o"/>
      <w:lvlJc w:val="left"/>
      <w:pPr>
        <w:ind w:left="1080" w:hanging="360"/>
      </w:pPr>
      <w:rPr>
        <w:rFonts w:ascii="Courier New" w:hAnsi="Courier New" w:cs="Courier New" w:hint="default"/>
      </w:rPr>
    </w:lvl>
    <w:lvl w:ilvl="2" w:tplc="300A0005" w:tentative="1">
      <w:start w:val="1"/>
      <w:numFmt w:val="bullet"/>
      <w:lvlText w:val=""/>
      <w:lvlJc w:val="left"/>
      <w:pPr>
        <w:ind w:left="1800" w:hanging="360"/>
      </w:pPr>
      <w:rPr>
        <w:rFonts w:ascii="Wingdings" w:hAnsi="Wingdings" w:hint="default"/>
      </w:rPr>
    </w:lvl>
    <w:lvl w:ilvl="3" w:tplc="300A0001" w:tentative="1">
      <w:start w:val="1"/>
      <w:numFmt w:val="bullet"/>
      <w:lvlText w:val=""/>
      <w:lvlJc w:val="left"/>
      <w:pPr>
        <w:ind w:left="2520" w:hanging="360"/>
      </w:pPr>
      <w:rPr>
        <w:rFonts w:ascii="Symbol" w:hAnsi="Symbol" w:hint="default"/>
      </w:rPr>
    </w:lvl>
    <w:lvl w:ilvl="4" w:tplc="300A0003" w:tentative="1">
      <w:start w:val="1"/>
      <w:numFmt w:val="bullet"/>
      <w:lvlText w:val="o"/>
      <w:lvlJc w:val="left"/>
      <w:pPr>
        <w:ind w:left="3240" w:hanging="360"/>
      </w:pPr>
      <w:rPr>
        <w:rFonts w:ascii="Courier New" w:hAnsi="Courier New" w:cs="Courier New" w:hint="default"/>
      </w:rPr>
    </w:lvl>
    <w:lvl w:ilvl="5" w:tplc="300A0005" w:tentative="1">
      <w:start w:val="1"/>
      <w:numFmt w:val="bullet"/>
      <w:lvlText w:val=""/>
      <w:lvlJc w:val="left"/>
      <w:pPr>
        <w:ind w:left="3960" w:hanging="360"/>
      </w:pPr>
      <w:rPr>
        <w:rFonts w:ascii="Wingdings" w:hAnsi="Wingdings" w:hint="default"/>
      </w:rPr>
    </w:lvl>
    <w:lvl w:ilvl="6" w:tplc="300A0001" w:tentative="1">
      <w:start w:val="1"/>
      <w:numFmt w:val="bullet"/>
      <w:lvlText w:val=""/>
      <w:lvlJc w:val="left"/>
      <w:pPr>
        <w:ind w:left="4680" w:hanging="360"/>
      </w:pPr>
      <w:rPr>
        <w:rFonts w:ascii="Symbol" w:hAnsi="Symbol" w:hint="default"/>
      </w:rPr>
    </w:lvl>
    <w:lvl w:ilvl="7" w:tplc="300A0003" w:tentative="1">
      <w:start w:val="1"/>
      <w:numFmt w:val="bullet"/>
      <w:lvlText w:val="o"/>
      <w:lvlJc w:val="left"/>
      <w:pPr>
        <w:ind w:left="5400" w:hanging="360"/>
      </w:pPr>
      <w:rPr>
        <w:rFonts w:ascii="Courier New" w:hAnsi="Courier New" w:cs="Courier New" w:hint="default"/>
      </w:rPr>
    </w:lvl>
    <w:lvl w:ilvl="8" w:tplc="300A0005" w:tentative="1">
      <w:start w:val="1"/>
      <w:numFmt w:val="bullet"/>
      <w:lvlText w:val=""/>
      <w:lvlJc w:val="left"/>
      <w:pPr>
        <w:ind w:left="6120" w:hanging="360"/>
      </w:pPr>
      <w:rPr>
        <w:rFonts w:ascii="Wingdings" w:hAnsi="Wingdings" w:hint="default"/>
      </w:rPr>
    </w:lvl>
  </w:abstractNum>
  <w:abstractNum w:abstractNumId="121" w15:restartNumberingAfterBreak="0">
    <w:nsid w:val="6D331B68"/>
    <w:multiLevelType w:val="hybridMultilevel"/>
    <w:tmpl w:val="55762452"/>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22" w15:restartNumberingAfterBreak="0">
    <w:nsid w:val="6D7F7030"/>
    <w:multiLevelType w:val="hybridMultilevel"/>
    <w:tmpl w:val="BEC62606"/>
    <w:lvl w:ilvl="0" w:tplc="0C0A0001">
      <w:start w:val="1"/>
      <w:numFmt w:val="bullet"/>
      <w:lvlText w:val=""/>
      <w:lvlJc w:val="left"/>
      <w:pPr>
        <w:ind w:left="862" w:hanging="360"/>
      </w:pPr>
      <w:rPr>
        <w:rFonts w:ascii="Symbol" w:hAnsi="Symbol" w:hint="default"/>
      </w:rPr>
    </w:lvl>
    <w:lvl w:ilvl="1" w:tplc="0C0A0003" w:tentative="1">
      <w:start w:val="1"/>
      <w:numFmt w:val="bullet"/>
      <w:lvlText w:val="o"/>
      <w:lvlJc w:val="left"/>
      <w:pPr>
        <w:ind w:left="1582" w:hanging="360"/>
      </w:pPr>
      <w:rPr>
        <w:rFonts w:ascii="Courier New" w:hAnsi="Courier New" w:cs="Courier New" w:hint="default"/>
      </w:rPr>
    </w:lvl>
    <w:lvl w:ilvl="2" w:tplc="0C0A0005" w:tentative="1">
      <w:start w:val="1"/>
      <w:numFmt w:val="bullet"/>
      <w:lvlText w:val=""/>
      <w:lvlJc w:val="left"/>
      <w:pPr>
        <w:ind w:left="2302" w:hanging="360"/>
      </w:pPr>
      <w:rPr>
        <w:rFonts w:ascii="Wingdings" w:hAnsi="Wingdings" w:hint="default"/>
      </w:rPr>
    </w:lvl>
    <w:lvl w:ilvl="3" w:tplc="0C0A0001" w:tentative="1">
      <w:start w:val="1"/>
      <w:numFmt w:val="bullet"/>
      <w:lvlText w:val=""/>
      <w:lvlJc w:val="left"/>
      <w:pPr>
        <w:ind w:left="3022" w:hanging="360"/>
      </w:pPr>
      <w:rPr>
        <w:rFonts w:ascii="Symbol" w:hAnsi="Symbol" w:hint="default"/>
      </w:rPr>
    </w:lvl>
    <w:lvl w:ilvl="4" w:tplc="0C0A0003" w:tentative="1">
      <w:start w:val="1"/>
      <w:numFmt w:val="bullet"/>
      <w:lvlText w:val="o"/>
      <w:lvlJc w:val="left"/>
      <w:pPr>
        <w:ind w:left="3742" w:hanging="360"/>
      </w:pPr>
      <w:rPr>
        <w:rFonts w:ascii="Courier New" w:hAnsi="Courier New" w:cs="Courier New" w:hint="default"/>
      </w:rPr>
    </w:lvl>
    <w:lvl w:ilvl="5" w:tplc="0C0A0005" w:tentative="1">
      <w:start w:val="1"/>
      <w:numFmt w:val="bullet"/>
      <w:lvlText w:val=""/>
      <w:lvlJc w:val="left"/>
      <w:pPr>
        <w:ind w:left="4462" w:hanging="360"/>
      </w:pPr>
      <w:rPr>
        <w:rFonts w:ascii="Wingdings" w:hAnsi="Wingdings" w:hint="default"/>
      </w:rPr>
    </w:lvl>
    <w:lvl w:ilvl="6" w:tplc="0C0A0001" w:tentative="1">
      <w:start w:val="1"/>
      <w:numFmt w:val="bullet"/>
      <w:lvlText w:val=""/>
      <w:lvlJc w:val="left"/>
      <w:pPr>
        <w:ind w:left="5182" w:hanging="360"/>
      </w:pPr>
      <w:rPr>
        <w:rFonts w:ascii="Symbol" w:hAnsi="Symbol" w:hint="default"/>
      </w:rPr>
    </w:lvl>
    <w:lvl w:ilvl="7" w:tplc="0C0A0003" w:tentative="1">
      <w:start w:val="1"/>
      <w:numFmt w:val="bullet"/>
      <w:lvlText w:val="o"/>
      <w:lvlJc w:val="left"/>
      <w:pPr>
        <w:ind w:left="5902" w:hanging="360"/>
      </w:pPr>
      <w:rPr>
        <w:rFonts w:ascii="Courier New" w:hAnsi="Courier New" w:cs="Courier New" w:hint="default"/>
      </w:rPr>
    </w:lvl>
    <w:lvl w:ilvl="8" w:tplc="0C0A0005" w:tentative="1">
      <w:start w:val="1"/>
      <w:numFmt w:val="bullet"/>
      <w:lvlText w:val=""/>
      <w:lvlJc w:val="left"/>
      <w:pPr>
        <w:ind w:left="6622" w:hanging="360"/>
      </w:pPr>
      <w:rPr>
        <w:rFonts w:ascii="Wingdings" w:hAnsi="Wingdings" w:hint="default"/>
      </w:rPr>
    </w:lvl>
  </w:abstractNum>
  <w:abstractNum w:abstractNumId="123" w15:restartNumberingAfterBreak="0">
    <w:nsid w:val="6F444527"/>
    <w:multiLevelType w:val="multilevel"/>
    <w:tmpl w:val="517EA6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6F4F077A"/>
    <w:multiLevelType w:val="hybridMultilevel"/>
    <w:tmpl w:val="7F183B74"/>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25" w15:restartNumberingAfterBreak="0">
    <w:nsid w:val="709A0D10"/>
    <w:multiLevelType w:val="multilevel"/>
    <w:tmpl w:val="89FC0850"/>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Symbol" w:hAnsi="Symbol"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26" w15:restartNumberingAfterBreak="0">
    <w:nsid w:val="71DE33E4"/>
    <w:multiLevelType w:val="hybridMultilevel"/>
    <w:tmpl w:val="242ADD7A"/>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27" w15:restartNumberingAfterBreak="0">
    <w:nsid w:val="71F9317D"/>
    <w:multiLevelType w:val="hybridMultilevel"/>
    <w:tmpl w:val="7BE0D2C0"/>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28" w15:restartNumberingAfterBreak="0">
    <w:nsid w:val="72BD0BA3"/>
    <w:multiLevelType w:val="hybridMultilevel"/>
    <w:tmpl w:val="33A2208C"/>
    <w:lvl w:ilvl="0" w:tplc="300A000B">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29" w15:restartNumberingAfterBreak="0">
    <w:nsid w:val="73CB0E1F"/>
    <w:multiLevelType w:val="multilevel"/>
    <w:tmpl w:val="D45E927C"/>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Symbol" w:hAnsi="Symbol"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30" w15:restartNumberingAfterBreak="0">
    <w:nsid w:val="740B18F2"/>
    <w:multiLevelType w:val="hybridMultilevel"/>
    <w:tmpl w:val="6960109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1" w15:restartNumberingAfterBreak="0">
    <w:nsid w:val="748264EE"/>
    <w:multiLevelType w:val="hybridMultilevel"/>
    <w:tmpl w:val="A33E135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32" w15:restartNumberingAfterBreak="0">
    <w:nsid w:val="76DB001D"/>
    <w:multiLevelType w:val="hybridMultilevel"/>
    <w:tmpl w:val="EB78E1E6"/>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33" w15:restartNumberingAfterBreak="0">
    <w:nsid w:val="770A1751"/>
    <w:multiLevelType w:val="hybridMultilevel"/>
    <w:tmpl w:val="55587A2C"/>
    <w:lvl w:ilvl="0" w:tplc="300A0001">
      <w:start w:val="1"/>
      <w:numFmt w:val="bullet"/>
      <w:lvlText w:val=""/>
      <w:lvlJc w:val="left"/>
      <w:pPr>
        <w:ind w:left="360" w:hanging="360"/>
      </w:pPr>
      <w:rPr>
        <w:rFonts w:ascii="Symbol" w:hAnsi="Symbol" w:hint="default"/>
      </w:rPr>
    </w:lvl>
    <w:lvl w:ilvl="1" w:tplc="300A0003" w:tentative="1">
      <w:start w:val="1"/>
      <w:numFmt w:val="bullet"/>
      <w:lvlText w:val="o"/>
      <w:lvlJc w:val="left"/>
      <w:pPr>
        <w:ind w:left="1080" w:hanging="360"/>
      </w:pPr>
      <w:rPr>
        <w:rFonts w:ascii="Courier New" w:hAnsi="Courier New" w:cs="Courier New" w:hint="default"/>
      </w:rPr>
    </w:lvl>
    <w:lvl w:ilvl="2" w:tplc="300A0005" w:tentative="1">
      <w:start w:val="1"/>
      <w:numFmt w:val="bullet"/>
      <w:lvlText w:val=""/>
      <w:lvlJc w:val="left"/>
      <w:pPr>
        <w:ind w:left="1800" w:hanging="360"/>
      </w:pPr>
      <w:rPr>
        <w:rFonts w:ascii="Wingdings" w:hAnsi="Wingdings" w:hint="default"/>
      </w:rPr>
    </w:lvl>
    <w:lvl w:ilvl="3" w:tplc="300A0001" w:tentative="1">
      <w:start w:val="1"/>
      <w:numFmt w:val="bullet"/>
      <w:lvlText w:val=""/>
      <w:lvlJc w:val="left"/>
      <w:pPr>
        <w:ind w:left="2520" w:hanging="360"/>
      </w:pPr>
      <w:rPr>
        <w:rFonts w:ascii="Symbol" w:hAnsi="Symbol" w:hint="default"/>
      </w:rPr>
    </w:lvl>
    <w:lvl w:ilvl="4" w:tplc="300A0003" w:tentative="1">
      <w:start w:val="1"/>
      <w:numFmt w:val="bullet"/>
      <w:lvlText w:val="o"/>
      <w:lvlJc w:val="left"/>
      <w:pPr>
        <w:ind w:left="3240" w:hanging="360"/>
      </w:pPr>
      <w:rPr>
        <w:rFonts w:ascii="Courier New" w:hAnsi="Courier New" w:cs="Courier New" w:hint="default"/>
      </w:rPr>
    </w:lvl>
    <w:lvl w:ilvl="5" w:tplc="300A0005" w:tentative="1">
      <w:start w:val="1"/>
      <w:numFmt w:val="bullet"/>
      <w:lvlText w:val=""/>
      <w:lvlJc w:val="left"/>
      <w:pPr>
        <w:ind w:left="3960" w:hanging="360"/>
      </w:pPr>
      <w:rPr>
        <w:rFonts w:ascii="Wingdings" w:hAnsi="Wingdings" w:hint="default"/>
      </w:rPr>
    </w:lvl>
    <w:lvl w:ilvl="6" w:tplc="300A0001" w:tentative="1">
      <w:start w:val="1"/>
      <w:numFmt w:val="bullet"/>
      <w:lvlText w:val=""/>
      <w:lvlJc w:val="left"/>
      <w:pPr>
        <w:ind w:left="4680" w:hanging="360"/>
      </w:pPr>
      <w:rPr>
        <w:rFonts w:ascii="Symbol" w:hAnsi="Symbol" w:hint="default"/>
      </w:rPr>
    </w:lvl>
    <w:lvl w:ilvl="7" w:tplc="300A0003" w:tentative="1">
      <w:start w:val="1"/>
      <w:numFmt w:val="bullet"/>
      <w:lvlText w:val="o"/>
      <w:lvlJc w:val="left"/>
      <w:pPr>
        <w:ind w:left="5400" w:hanging="360"/>
      </w:pPr>
      <w:rPr>
        <w:rFonts w:ascii="Courier New" w:hAnsi="Courier New" w:cs="Courier New" w:hint="default"/>
      </w:rPr>
    </w:lvl>
    <w:lvl w:ilvl="8" w:tplc="300A0005" w:tentative="1">
      <w:start w:val="1"/>
      <w:numFmt w:val="bullet"/>
      <w:lvlText w:val=""/>
      <w:lvlJc w:val="left"/>
      <w:pPr>
        <w:ind w:left="6120" w:hanging="360"/>
      </w:pPr>
      <w:rPr>
        <w:rFonts w:ascii="Wingdings" w:hAnsi="Wingdings" w:hint="default"/>
      </w:rPr>
    </w:lvl>
  </w:abstractNum>
  <w:abstractNum w:abstractNumId="134" w15:restartNumberingAfterBreak="0">
    <w:nsid w:val="77D62AAC"/>
    <w:multiLevelType w:val="multilevel"/>
    <w:tmpl w:val="8340B09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35" w15:restartNumberingAfterBreak="0">
    <w:nsid w:val="78547F9E"/>
    <w:multiLevelType w:val="hybridMultilevel"/>
    <w:tmpl w:val="D5C462CA"/>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36" w15:restartNumberingAfterBreak="0">
    <w:nsid w:val="791B5586"/>
    <w:multiLevelType w:val="multilevel"/>
    <w:tmpl w:val="6FF233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79601E66"/>
    <w:multiLevelType w:val="hybridMultilevel"/>
    <w:tmpl w:val="C6788000"/>
    <w:lvl w:ilvl="0" w:tplc="300A0001">
      <w:start w:val="1"/>
      <w:numFmt w:val="bullet"/>
      <w:lvlText w:val=""/>
      <w:lvlJc w:val="left"/>
      <w:pPr>
        <w:ind w:left="1080" w:hanging="360"/>
      </w:pPr>
      <w:rPr>
        <w:rFonts w:ascii="Symbol" w:hAnsi="Symbol" w:hint="default"/>
      </w:rPr>
    </w:lvl>
    <w:lvl w:ilvl="1" w:tplc="300A0003" w:tentative="1">
      <w:start w:val="1"/>
      <w:numFmt w:val="bullet"/>
      <w:lvlText w:val="o"/>
      <w:lvlJc w:val="left"/>
      <w:pPr>
        <w:ind w:left="1800" w:hanging="360"/>
      </w:pPr>
      <w:rPr>
        <w:rFonts w:ascii="Courier New" w:hAnsi="Courier New" w:cs="Courier New" w:hint="default"/>
      </w:rPr>
    </w:lvl>
    <w:lvl w:ilvl="2" w:tplc="300A0005" w:tentative="1">
      <w:start w:val="1"/>
      <w:numFmt w:val="bullet"/>
      <w:lvlText w:val=""/>
      <w:lvlJc w:val="left"/>
      <w:pPr>
        <w:ind w:left="2520" w:hanging="360"/>
      </w:pPr>
      <w:rPr>
        <w:rFonts w:ascii="Wingdings" w:hAnsi="Wingdings" w:hint="default"/>
      </w:rPr>
    </w:lvl>
    <w:lvl w:ilvl="3" w:tplc="300A0001" w:tentative="1">
      <w:start w:val="1"/>
      <w:numFmt w:val="bullet"/>
      <w:lvlText w:val=""/>
      <w:lvlJc w:val="left"/>
      <w:pPr>
        <w:ind w:left="3240" w:hanging="360"/>
      </w:pPr>
      <w:rPr>
        <w:rFonts w:ascii="Symbol" w:hAnsi="Symbol" w:hint="default"/>
      </w:rPr>
    </w:lvl>
    <w:lvl w:ilvl="4" w:tplc="300A0003" w:tentative="1">
      <w:start w:val="1"/>
      <w:numFmt w:val="bullet"/>
      <w:lvlText w:val="o"/>
      <w:lvlJc w:val="left"/>
      <w:pPr>
        <w:ind w:left="3960" w:hanging="360"/>
      </w:pPr>
      <w:rPr>
        <w:rFonts w:ascii="Courier New" w:hAnsi="Courier New" w:cs="Courier New" w:hint="default"/>
      </w:rPr>
    </w:lvl>
    <w:lvl w:ilvl="5" w:tplc="300A0005" w:tentative="1">
      <w:start w:val="1"/>
      <w:numFmt w:val="bullet"/>
      <w:lvlText w:val=""/>
      <w:lvlJc w:val="left"/>
      <w:pPr>
        <w:ind w:left="4680" w:hanging="360"/>
      </w:pPr>
      <w:rPr>
        <w:rFonts w:ascii="Wingdings" w:hAnsi="Wingdings" w:hint="default"/>
      </w:rPr>
    </w:lvl>
    <w:lvl w:ilvl="6" w:tplc="300A0001" w:tentative="1">
      <w:start w:val="1"/>
      <w:numFmt w:val="bullet"/>
      <w:lvlText w:val=""/>
      <w:lvlJc w:val="left"/>
      <w:pPr>
        <w:ind w:left="5400" w:hanging="360"/>
      </w:pPr>
      <w:rPr>
        <w:rFonts w:ascii="Symbol" w:hAnsi="Symbol" w:hint="default"/>
      </w:rPr>
    </w:lvl>
    <w:lvl w:ilvl="7" w:tplc="300A0003" w:tentative="1">
      <w:start w:val="1"/>
      <w:numFmt w:val="bullet"/>
      <w:lvlText w:val="o"/>
      <w:lvlJc w:val="left"/>
      <w:pPr>
        <w:ind w:left="6120" w:hanging="360"/>
      </w:pPr>
      <w:rPr>
        <w:rFonts w:ascii="Courier New" w:hAnsi="Courier New" w:cs="Courier New" w:hint="default"/>
      </w:rPr>
    </w:lvl>
    <w:lvl w:ilvl="8" w:tplc="300A0005" w:tentative="1">
      <w:start w:val="1"/>
      <w:numFmt w:val="bullet"/>
      <w:lvlText w:val=""/>
      <w:lvlJc w:val="left"/>
      <w:pPr>
        <w:ind w:left="6840" w:hanging="360"/>
      </w:pPr>
      <w:rPr>
        <w:rFonts w:ascii="Wingdings" w:hAnsi="Wingdings" w:hint="default"/>
      </w:rPr>
    </w:lvl>
  </w:abstractNum>
  <w:abstractNum w:abstractNumId="138" w15:restartNumberingAfterBreak="0">
    <w:nsid w:val="7B0C4120"/>
    <w:multiLevelType w:val="hybridMultilevel"/>
    <w:tmpl w:val="75221CF0"/>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39" w15:restartNumberingAfterBreak="0">
    <w:nsid w:val="7C59435E"/>
    <w:multiLevelType w:val="hybridMultilevel"/>
    <w:tmpl w:val="66089FCE"/>
    <w:lvl w:ilvl="0" w:tplc="2C7AA2F4">
      <w:start w:val="1"/>
      <w:numFmt w:val="bullet"/>
      <w:lvlText w:val=""/>
      <w:lvlJc w:val="left"/>
      <w:pPr>
        <w:tabs>
          <w:tab w:val="num" w:pos="360"/>
        </w:tabs>
        <w:ind w:left="360" w:hanging="360"/>
      </w:pPr>
      <w:rPr>
        <w:rFonts w:ascii="Symbol" w:hAnsi="Symbol" w:hint="default"/>
        <w:color w:val="auto"/>
      </w:rPr>
    </w:lvl>
    <w:lvl w:ilvl="1" w:tplc="F0662242" w:tentative="1">
      <w:start w:val="1"/>
      <w:numFmt w:val="bullet"/>
      <w:lvlText w:val="o"/>
      <w:lvlJc w:val="left"/>
      <w:pPr>
        <w:tabs>
          <w:tab w:val="num" w:pos="-360"/>
        </w:tabs>
        <w:ind w:left="-360" w:hanging="360"/>
      </w:pPr>
      <w:rPr>
        <w:rFonts w:ascii="Courier New" w:hAnsi="Courier New" w:cs="Courier New" w:hint="default"/>
      </w:rPr>
    </w:lvl>
    <w:lvl w:ilvl="2" w:tplc="BE7C38BC" w:tentative="1">
      <w:start w:val="1"/>
      <w:numFmt w:val="bullet"/>
      <w:lvlText w:val=""/>
      <w:lvlJc w:val="left"/>
      <w:pPr>
        <w:tabs>
          <w:tab w:val="num" w:pos="360"/>
        </w:tabs>
        <w:ind w:left="360" w:hanging="360"/>
      </w:pPr>
      <w:rPr>
        <w:rFonts w:ascii="Wingdings" w:hAnsi="Wingdings" w:hint="default"/>
      </w:rPr>
    </w:lvl>
    <w:lvl w:ilvl="3" w:tplc="FFAE6F4A" w:tentative="1">
      <w:start w:val="1"/>
      <w:numFmt w:val="bullet"/>
      <w:lvlText w:val=""/>
      <w:lvlJc w:val="left"/>
      <w:pPr>
        <w:tabs>
          <w:tab w:val="num" w:pos="1080"/>
        </w:tabs>
        <w:ind w:left="1080" w:hanging="360"/>
      </w:pPr>
      <w:rPr>
        <w:rFonts w:ascii="Symbol" w:hAnsi="Symbol" w:hint="default"/>
      </w:rPr>
    </w:lvl>
    <w:lvl w:ilvl="4" w:tplc="02F2568C" w:tentative="1">
      <w:start w:val="1"/>
      <w:numFmt w:val="bullet"/>
      <w:lvlText w:val="o"/>
      <w:lvlJc w:val="left"/>
      <w:pPr>
        <w:tabs>
          <w:tab w:val="num" w:pos="1800"/>
        </w:tabs>
        <w:ind w:left="1800" w:hanging="360"/>
      </w:pPr>
      <w:rPr>
        <w:rFonts w:ascii="Courier New" w:hAnsi="Courier New" w:cs="Courier New" w:hint="default"/>
      </w:rPr>
    </w:lvl>
    <w:lvl w:ilvl="5" w:tplc="C7708ADC" w:tentative="1">
      <w:start w:val="1"/>
      <w:numFmt w:val="bullet"/>
      <w:lvlText w:val=""/>
      <w:lvlJc w:val="left"/>
      <w:pPr>
        <w:tabs>
          <w:tab w:val="num" w:pos="2520"/>
        </w:tabs>
        <w:ind w:left="2520" w:hanging="360"/>
      </w:pPr>
      <w:rPr>
        <w:rFonts w:ascii="Wingdings" w:hAnsi="Wingdings" w:hint="default"/>
      </w:rPr>
    </w:lvl>
    <w:lvl w:ilvl="6" w:tplc="79FC3E86" w:tentative="1">
      <w:start w:val="1"/>
      <w:numFmt w:val="bullet"/>
      <w:lvlText w:val=""/>
      <w:lvlJc w:val="left"/>
      <w:pPr>
        <w:tabs>
          <w:tab w:val="num" w:pos="3240"/>
        </w:tabs>
        <w:ind w:left="3240" w:hanging="360"/>
      </w:pPr>
      <w:rPr>
        <w:rFonts w:ascii="Symbol" w:hAnsi="Symbol" w:hint="default"/>
      </w:rPr>
    </w:lvl>
    <w:lvl w:ilvl="7" w:tplc="26B68BB4" w:tentative="1">
      <w:start w:val="1"/>
      <w:numFmt w:val="bullet"/>
      <w:lvlText w:val="o"/>
      <w:lvlJc w:val="left"/>
      <w:pPr>
        <w:tabs>
          <w:tab w:val="num" w:pos="3960"/>
        </w:tabs>
        <w:ind w:left="3960" w:hanging="360"/>
      </w:pPr>
      <w:rPr>
        <w:rFonts w:ascii="Courier New" w:hAnsi="Courier New" w:cs="Courier New" w:hint="default"/>
      </w:rPr>
    </w:lvl>
    <w:lvl w:ilvl="8" w:tplc="11A08A7E" w:tentative="1">
      <w:start w:val="1"/>
      <w:numFmt w:val="bullet"/>
      <w:lvlText w:val=""/>
      <w:lvlJc w:val="left"/>
      <w:pPr>
        <w:tabs>
          <w:tab w:val="num" w:pos="4680"/>
        </w:tabs>
        <w:ind w:left="4680" w:hanging="360"/>
      </w:pPr>
      <w:rPr>
        <w:rFonts w:ascii="Wingdings" w:hAnsi="Wingdings" w:hint="default"/>
      </w:rPr>
    </w:lvl>
  </w:abstractNum>
  <w:abstractNum w:abstractNumId="140" w15:restartNumberingAfterBreak="0">
    <w:nsid w:val="7F40079A"/>
    <w:multiLevelType w:val="multilevel"/>
    <w:tmpl w:val="D45E927C"/>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Symbol" w:hAnsi="Symbol"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num w:numId="1" w16cid:durableId="2114856601">
    <w:abstractNumId w:val="0"/>
  </w:num>
  <w:num w:numId="2" w16cid:durableId="1931231597">
    <w:abstractNumId w:val="43"/>
  </w:num>
  <w:num w:numId="3" w16cid:durableId="919605616">
    <w:abstractNumId w:val="58"/>
  </w:num>
  <w:num w:numId="4" w16cid:durableId="1969623171">
    <w:abstractNumId w:val="66"/>
  </w:num>
  <w:num w:numId="5" w16cid:durableId="447819522">
    <w:abstractNumId w:val="35"/>
  </w:num>
  <w:num w:numId="6" w16cid:durableId="192233850">
    <w:abstractNumId w:val="13"/>
  </w:num>
  <w:num w:numId="7" w16cid:durableId="929890318">
    <w:abstractNumId w:val="46"/>
  </w:num>
  <w:num w:numId="8" w16cid:durableId="885488613">
    <w:abstractNumId w:val="123"/>
  </w:num>
  <w:num w:numId="9" w16cid:durableId="1670208110">
    <w:abstractNumId w:val="136"/>
  </w:num>
  <w:num w:numId="10" w16cid:durableId="832525826">
    <w:abstractNumId w:val="72"/>
  </w:num>
  <w:num w:numId="11" w16cid:durableId="1689018627">
    <w:abstractNumId w:val="91"/>
  </w:num>
  <w:num w:numId="12" w16cid:durableId="18090458">
    <w:abstractNumId w:val="98"/>
  </w:num>
  <w:num w:numId="13" w16cid:durableId="822963102">
    <w:abstractNumId w:val="110"/>
  </w:num>
  <w:num w:numId="14" w16cid:durableId="1445154736">
    <w:abstractNumId w:val="100"/>
  </w:num>
  <w:num w:numId="15" w16cid:durableId="1565414199">
    <w:abstractNumId w:val="85"/>
  </w:num>
  <w:num w:numId="16" w16cid:durableId="484395839">
    <w:abstractNumId w:val="118"/>
  </w:num>
  <w:num w:numId="17" w16cid:durableId="2113939200">
    <w:abstractNumId w:val="70"/>
  </w:num>
  <w:num w:numId="18" w16cid:durableId="1741518337">
    <w:abstractNumId w:val="79"/>
  </w:num>
  <w:num w:numId="19" w16cid:durableId="1664236399">
    <w:abstractNumId w:val="61"/>
  </w:num>
  <w:num w:numId="20" w16cid:durableId="1515345279">
    <w:abstractNumId w:val="54"/>
  </w:num>
  <w:num w:numId="21" w16cid:durableId="560599276">
    <w:abstractNumId w:val="7"/>
  </w:num>
  <w:num w:numId="22" w16cid:durableId="1597400778">
    <w:abstractNumId w:val="124"/>
  </w:num>
  <w:num w:numId="23" w16cid:durableId="405886150">
    <w:abstractNumId w:val="44"/>
  </w:num>
  <w:num w:numId="24" w16cid:durableId="2037733238">
    <w:abstractNumId w:val="19"/>
  </w:num>
  <w:num w:numId="25" w16cid:durableId="199053954">
    <w:abstractNumId w:val="126"/>
  </w:num>
  <w:num w:numId="26" w16cid:durableId="119105515">
    <w:abstractNumId w:val="87"/>
  </w:num>
  <w:num w:numId="27" w16cid:durableId="1703629398">
    <w:abstractNumId w:val="11"/>
  </w:num>
  <w:num w:numId="28" w16cid:durableId="1808010560">
    <w:abstractNumId w:val="107"/>
  </w:num>
  <w:num w:numId="29" w16cid:durableId="2128353198">
    <w:abstractNumId w:val="22"/>
  </w:num>
  <w:num w:numId="30" w16cid:durableId="308631753">
    <w:abstractNumId w:val="102"/>
  </w:num>
  <w:num w:numId="31" w16cid:durableId="1612781843">
    <w:abstractNumId w:val="34"/>
  </w:num>
  <w:num w:numId="32" w16cid:durableId="386998532">
    <w:abstractNumId w:val="101"/>
  </w:num>
  <w:num w:numId="33" w16cid:durableId="1063721644">
    <w:abstractNumId w:val="21"/>
  </w:num>
  <w:num w:numId="34" w16cid:durableId="1371950258">
    <w:abstractNumId w:val="28"/>
  </w:num>
  <w:num w:numId="35" w16cid:durableId="362637636">
    <w:abstractNumId w:val="31"/>
  </w:num>
  <w:num w:numId="36" w16cid:durableId="1608930268">
    <w:abstractNumId w:val="131"/>
  </w:num>
  <w:num w:numId="37" w16cid:durableId="1513762069">
    <w:abstractNumId w:val="30"/>
  </w:num>
  <w:num w:numId="38" w16cid:durableId="966012473">
    <w:abstractNumId w:val="38"/>
  </w:num>
  <w:num w:numId="39" w16cid:durableId="1914050308">
    <w:abstractNumId w:val="135"/>
  </w:num>
  <w:num w:numId="40" w16cid:durableId="936131868">
    <w:abstractNumId w:val="68"/>
  </w:num>
  <w:num w:numId="41" w16cid:durableId="737676742">
    <w:abstractNumId w:val="95"/>
  </w:num>
  <w:num w:numId="42" w16cid:durableId="574516315">
    <w:abstractNumId w:val="49"/>
  </w:num>
  <w:num w:numId="43" w16cid:durableId="1448813357">
    <w:abstractNumId w:val="65"/>
  </w:num>
  <w:num w:numId="44" w16cid:durableId="1582257212">
    <w:abstractNumId w:val="75"/>
  </w:num>
  <w:num w:numId="45" w16cid:durableId="1658067373">
    <w:abstractNumId w:val="50"/>
  </w:num>
  <w:num w:numId="46" w16cid:durableId="393168307">
    <w:abstractNumId w:val="53"/>
  </w:num>
  <w:num w:numId="47" w16cid:durableId="1007948037">
    <w:abstractNumId w:val="27"/>
  </w:num>
  <w:num w:numId="48" w16cid:durableId="1631746846">
    <w:abstractNumId w:val="16"/>
  </w:num>
  <w:num w:numId="49" w16cid:durableId="706178856">
    <w:abstractNumId w:val="60"/>
  </w:num>
  <w:num w:numId="50" w16cid:durableId="1651902447">
    <w:abstractNumId w:val="86"/>
  </w:num>
  <w:num w:numId="51" w16cid:durableId="1504394072">
    <w:abstractNumId w:val="97"/>
  </w:num>
  <w:num w:numId="52" w16cid:durableId="114255484">
    <w:abstractNumId w:val="37"/>
  </w:num>
  <w:num w:numId="53" w16cid:durableId="93870384">
    <w:abstractNumId w:val="40"/>
  </w:num>
  <w:num w:numId="54" w16cid:durableId="1192644515">
    <w:abstractNumId w:val="112"/>
  </w:num>
  <w:num w:numId="55" w16cid:durableId="1736971936">
    <w:abstractNumId w:val="133"/>
  </w:num>
  <w:num w:numId="56" w16cid:durableId="1501459501">
    <w:abstractNumId w:val="117"/>
  </w:num>
  <w:num w:numId="57" w16cid:durableId="1511217970">
    <w:abstractNumId w:val="12"/>
  </w:num>
  <w:num w:numId="58" w16cid:durableId="823201137">
    <w:abstractNumId w:val="109"/>
  </w:num>
  <w:num w:numId="59" w16cid:durableId="522784747">
    <w:abstractNumId w:val="94"/>
  </w:num>
  <w:num w:numId="60" w16cid:durableId="766772204">
    <w:abstractNumId w:val="41"/>
  </w:num>
  <w:num w:numId="61" w16cid:durableId="2067799582">
    <w:abstractNumId w:val="59"/>
  </w:num>
  <w:num w:numId="62" w16cid:durableId="58525625">
    <w:abstractNumId w:val="122"/>
  </w:num>
  <w:num w:numId="63" w16cid:durableId="310451993">
    <w:abstractNumId w:val="29"/>
  </w:num>
  <w:num w:numId="64" w16cid:durableId="1590501587">
    <w:abstractNumId w:val="99"/>
  </w:num>
  <w:num w:numId="65" w16cid:durableId="2026054791">
    <w:abstractNumId w:val="92"/>
  </w:num>
  <w:num w:numId="66" w16cid:durableId="147939204">
    <w:abstractNumId w:val="81"/>
  </w:num>
  <w:num w:numId="67" w16cid:durableId="165903613">
    <w:abstractNumId w:val="120"/>
  </w:num>
  <w:num w:numId="68" w16cid:durableId="940182125">
    <w:abstractNumId w:val="96"/>
  </w:num>
  <w:num w:numId="69" w16cid:durableId="401759710">
    <w:abstractNumId w:val="139"/>
  </w:num>
  <w:num w:numId="70" w16cid:durableId="177668483">
    <w:abstractNumId w:val="47"/>
  </w:num>
  <w:num w:numId="71" w16cid:durableId="1235705481">
    <w:abstractNumId w:val="125"/>
  </w:num>
  <w:num w:numId="72" w16cid:durableId="587538037">
    <w:abstractNumId w:val="52"/>
  </w:num>
  <w:num w:numId="73" w16cid:durableId="1007756888">
    <w:abstractNumId w:val="73"/>
  </w:num>
  <w:num w:numId="74" w16cid:durableId="649747694">
    <w:abstractNumId w:val="39"/>
  </w:num>
  <w:num w:numId="75" w16cid:durableId="1533884716">
    <w:abstractNumId w:val="140"/>
  </w:num>
  <w:num w:numId="76" w16cid:durableId="90711003">
    <w:abstractNumId w:val="76"/>
  </w:num>
  <w:num w:numId="77" w16cid:durableId="652490155">
    <w:abstractNumId w:val="63"/>
  </w:num>
  <w:num w:numId="78" w16cid:durableId="2023892665">
    <w:abstractNumId w:val="90"/>
  </w:num>
  <w:num w:numId="79" w16cid:durableId="1560483948">
    <w:abstractNumId w:val="48"/>
  </w:num>
  <w:num w:numId="80" w16cid:durableId="762411426">
    <w:abstractNumId w:val="24"/>
  </w:num>
  <w:num w:numId="81" w16cid:durableId="1520894307">
    <w:abstractNumId w:val="129"/>
  </w:num>
  <w:num w:numId="82" w16cid:durableId="1860699966">
    <w:abstractNumId w:val="17"/>
  </w:num>
  <w:num w:numId="83" w16cid:durableId="320231882">
    <w:abstractNumId w:val="130"/>
  </w:num>
  <w:num w:numId="84" w16cid:durableId="1727530415">
    <w:abstractNumId w:val="93"/>
  </w:num>
  <w:num w:numId="85" w16cid:durableId="2013026803">
    <w:abstractNumId w:val="23"/>
  </w:num>
  <w:num w:numId="86" w16cid:durableId="2051033309">
    <w:abstractNumId w:val="20"/>
  </w:num>
  <w:num w:numId="87" w16cid:durableId="1225750159">
    <w:abstractNumId w:val="32"/>
  </w:num>
  <w:num w:numId="88" w16cid:durableId="741299550">
    <w:abstractNumId w:val="56"/>
  </w:num>
  <w:num w:numId="89" w16cid:durableId="867527625">
    <w:abstractNumId w:val="88"/>
  </w:num>
  <w:num w:numId="90" w16cid:durableId="717096702">
    <w:abstractNumId w:val="132"/>
  </w:num>
  <w:num w:numId="91" w16cid:durableId="1260525443">
    <w:abstractNumId w:val="55"/>
  </w:num>
  <w:num w:numId="92" w16cid:durableId="1987204728">
    <w:abstractNumId w:val="138"/>
  </w:num>
  <w:num w:numId="93" w16cid:durableId="1187909595">
    <w:abstractNumId w:val="121"/>
  </w:num>
  <w:num w:numId="94" w16cid:durableId="1588491187">
    <w:abstractNumId w:val="115"/>
  </w:num>
  <w:num w:numId="95" w16cid:durableId="1680422039">
    <w:abstractNumId w:val="82"/>
  </w:num>
  <w:num w:numId="96" w16cid:durableId="1477869204">
    <w:abstractNumId w:val="105"/>
  </w:num>
  <w:num w:numId="97" w16cid:durableId="1638031666">
    <w:abstractNumId w:val="33"/>
  </w:num>
  <w:num w:numId="98" w16cid:durableId="1057704295">
    <w:abstractNumId w:val="77"/>
  </w:num>
  <w:num w:numId="99" w16cid:durableId="1558516726">
    <w:abstractNumId w:val="57"/>
  </w:num>
  <w:num w:numId="100" w16cid:durableId="1787962184">
    <w:abstractNumId w:val="116"/>
  </w:num>
  <w:num w:numId="101" w16cid:durableId="1260213787">
    <w:abstractNumId w:val="106"/>
  </w:num>
  <w:num w:numId="102" w16cid:durableId="196551641">
    <w:abstractNumId w:val="127"/>
  </w:num>
  <w:num w:numId="103" w16cid:durableId="1662543844">
    <w:abstractNumId w:val="103"/>
  </w:num>
  <w:num w:numId="104" w16cid:durableId="1882857999">
    <w:abstractNumId w:val="111"/>
  </w:num>
  <w:num w:numId="105" w16cid:durableId="301690696">
    <w:abstractNumId w:val="83"/>
  </w:num>
  <w:num w:numId="106" w16cid:durableId="1652371790">
    <w:abstractNumId w:val="1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 w16cid:durableId="1879127408">
    <w:abstractNumId w:val="78"/>
  </w:num>
  <w:num w:numId="108" w16cid:durableId="1237010852">
    <w:abstractNumId w:val="80"/>
  </w:num>
  <w:num w:numId="109" w16cid:durableId="2030330858">
    <w:abstractNumId w:val="119"/>
  </w:num>
  <w:num w:numId="110" w16cid:durableId="2019386887">
    <w:abstractNumId w:val="104"/>
  </w:num>
  <w:num w:numId="111" w16cid:durableId="1801072806">
    <w:abstractNumId w:val="42"/>
  </w:num>
  <w:num w:numId="112" w16cid:durableId="1024478329">
    <w:abstractNumId w:val="9"/>
  </w:num>
  <w:num w:numId="113" w16cid:durableId="2034109857">
    <w:abstractNumId w:val="51"/>
  </w:num>
  <w:num w:numId="114" w16cid:durableId="548344166">
    <w:abstractNumId w:val="14"/>
  </w:num>
  <w:num w:numId="115" w16cid:durableId="777987776">
    <w:abstractNumId w:val="128"/>
  </w:num>
  <w:num w:numId="116" w16cid:durableId="992102252">
    <w:abstractNumId w:val="18"/>
  </w:num>
  <w:num w:numId="117" w16cid:durableId="98961729">
    <w:abstractNumId w:val="45"/>
  </w:num>
  <w:num w:numId="118" w16cid:durableId="205071535">
    <w:abstractNumId w:val="26"/>
  </w:num>
  <w:num w:numId="119" w16cid:durableId="1449935929">
    <w:abstractNumId w:val="74"/>
  </w:num>
  <w:num w:numId="120" w16cid:durableId="1322196748">
    <w:abstractNumId w:val="25"/>
  </w:num>
  <w:num w:numId="121" w16cid:durableId="900562762">
    <w:abstractNumId w:val="64"/>
  </w:num>
  <w:num w:numId="122" w16cid:durableId="1559127482">
    <w:abstractNumId w:val="113"/>
  </w:num>
  <w:num w:numId="123" w16cid:durableId="1032149448">
    <w:abstractNumId w:val="36"/>
  </w:num>
  <w:num w:numId="124" w16cid:durableId="59643635">
    <w:abstractNumId w:val="108"/>
  </w:num>
  <w:num w:numId="125" w16cid:durableId="603074711">
    <w:abstractNumId w:val="71"/>
  </w:num>
  <w:num w:numId="126" w16cid:durableId="1447963607">
    <w:abstractNumId w:val="114"/>
  </w:num>
  <w:num w:numId="127" w16cid:durableId="74472506">
    <w:abstractNumId w:val="137"/>
  </w:num>
  <w:num w:numId="128" w16cid:durableId="1003510919">
    <w:abstractNumId w:val="8"/>
  </w:num>
  <w:num w:numId="129" w16cid:durableId="1293755557">
    <w:abstractNumId w:val="15"/>
  </w:num>
  <w:num w:numId="130" w16cid:durableId="1574193111">
    <w:abstractNumId w:val="84"/>
  </w:num>
  <w:num w:numId="131" w16cid:durableId="2062122727">
    <w:abstractNumId w:val="67"/>
  </w:num>
  <w:num w:numId="132" w16cid:durableId="1589269576">
    <w:abstractNumId w:val="10"/>
  </w:num>
  <w:num w:numId="133" w16cid:durableId="82147884">
    <w:abstractNumId w:val="62"/>
  </w:num>
  <w:num w:numId="134" w16cid:durableId="908535825">
    <w:abstractNumId w:val="89"/>
  </w:num>
  <w:num w:numId="135" w16cid:durableId="627781652">
    <w:abstractNumId w:val="69"/>
  </w:num>
  <w:numIdMacAtCleanup w:val="10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isplayBackgroundShape/>
  <w:embedSystemFonts/>
  <w:proofState w:spelling="clean" w:grammar="clean"/>
  <w:attachedTemplate r:id="rId1"/>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8"/>
  <w:hyphenationZone w:val="425"/>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2050"/>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1366"/>
    <w:rsid w:val="0000192F"/>
    <w:rsid w:val="00020850"/>
    <w:rsid w:val="000253DD"/>
    <w:rsid w:val="00030173"/>
    <w:rsid w:val="00034C4A"/>
    <w:rsid w:val="00034F4F"/>
    <w:rsid w:val="00042C5F"/>
    <w:rsid w:val="00044498"/>
    <w:rsid w:val="00050239"/>
    <w:rsid w:val="0005518A"/>
    <w:rsid w:val="00056F13"/>
    <w:rsid w:val="00065C0B"/>
    <w:rsid w:val="00083C1B"/>
    <w:rsid w:val="000948B5"/>
    <w:rsid w:val="00097A7E"/>
    <w:rsid w:val="000A17B7"/>
    <w:rsid w:val="000A2611"/>
    <w:rsid w:val="000A3930"/>
    <w:rsid w:val="000A3FAC"/>
    <w:rsid w:val="000A702B"/>
    <w:rsid w:val="000A7202"/>
    <w:rsid w:val="000B68D5"/>
    <w:rsid w:val="000C1570"/>
    <w:rsid w:val="000D0B34"/>
    <w:rsid w:val="000D4E97"/>
    <w:rsid w:val="000E47A0"/>
    <w:rsid w:val="000E7B36"/>
    <w:rsid w:val="000F1C81"/>
    <w:rsid w:val="000F2051"/>
    <w:rsid w:val="000F4DBD"/>
    <w:rsid w:val="000F56E9"/>
    <w:rsid w:val="000F5D74"/>
    <w:rsid w:val="00100FE9"/>
    <w:rsid w:val="001049FD"/>
    <w:rsid w:val="001128CB"/>
    <w:rsid w:val="00114578"/>
    <w:rsid w:val="00121053"/>
    <w:rsid w:val="00124F27"/>
    <w:rsid w:val="00125D5B"/>
    <w:rsid w:val="00127A0A"/>
    <w:rsid w:val="00134726"/>
    <w:rsid w:val="00175AD8"/>
    <w:rsid w:val="001905F6"/>
    <w:rsid w:val="00190649"/>
    <w:rsid w:val="001909AC"/>
    <w:rsid w:val="00193D75"/>
    <w:rsid w:val="00194FF2"/>
    <w:rsid w:val="00195EFA"/>
    <w:rsid w:val="00197749"/>
    <w:rsid w:val="00197C90"/>
    <w:rsid w:val="001A3EF1"/>
    <w:rsid w:val="001A76E4"/>
    <w:rsid w:val="001A785C"/>
    <w:rsid w:val="001B17F5"/>
    <w:rsid w:val="001B29B2"/>
    <w:rsid w:val="001B6865"/>
    <w:rsid w:val="001C3482"/>
    <w:rsid w:val="001E2593"/>
    <w:rsid w:val="001E2C92"/>
    <w:rsid w:val="001E64B0"/>
    <w:rsid w:val="001F0307"/>
    <w:rsid w:val="001F5FAC"/>
    <w:rsid w:val="0020452E"/>
    <w:rsid w:val="002127D8"/>
    <w:rsid w:val="002151A5"/>
    <w:rsid w:val="002170A2"/>
    <w:rsid w:val="002433EF"/>
    <w:rsid w:val="002463F9"/>
    <w:rsid w:val="0026246C"/>
    <w:rsid w:val="00263FB0"/>
    <w:rsid w:val="0027290C"/>
    <w:rsid w:val="0027667A"/>
    <w:rsid w:val="00285943"/>
    <w:rsid w:val="002A15D9"/>
    <w:rsid w:val="002A76D8"/>
    <w:rsid w:val="002B27F7"/>
    <w:rsid w:val="002B57FD"/>
    <w:rsid w:val="002B5A0D"/>
    <w:rsid w:val="002B5F41"/>
    <w:rsid w:val="002D2000"/>
    <w:rsid w:val="002D24C2"/>
    <w:rsid w:val="002D331E"/>
    <w:rsid w:val="002D4328"/>
    <w:rsid w:val="002D475E"/>
    <w:rsid w:val="002D5D0C"/>
    <w:rsid w:val="002E1B54"/>
    <w:rsid w:val="002E42BE"/>
    <w:rsid w:val="0030023B"/>
    <w:rsid w:val="0030737E"/>
    <w:rsid w:val="003100C1"/>
    <w:rsid w:val="00313315"/>
    <w:rsid w:val="003148CA"/>
    <w:rsid w:val="00325137"/>
    <w:rsid w:val="00331FF3"/>
    <w:rsid w:val="003568E9"/>
    <w:rsid w:val="00357F19"/>
    <w:rsid w:val="00367B03"/>
    <w:rsid w:val="00370B1F"/>
    <w:rsid w:val="00375BFE"/>
    <w:rsid w:val="0037640B"/>
    <w:rsid w:val="003859FA"/>
    <w:rsid w:val="00394113"/>
    <w:rsid w:val="0039736F"/>
    <w:rsid w:val="003A680B"/>
    <w:rsid w:val="003C1D2A"/>
    <w:rsid w:val="003C470A"/>
    <w:rsid w:val="003C67BD"/>
    <w:rsid w:val="003D373E"/>
    <w:rsid w:val="003E1F66"/>
    <w:rsid w:val="003F3B18"/>
    <w:rsid w:val="00405FC7"/>
    <w:rsid w:val="0041079E"/>
    <w:rsid w:val="00416C86"/>
    <w:rsid w:val="0043682C"/>
    <w:rsid w:val="00442AED"/>
    <w:rsid w:val="004462F0"/>
    <w:rsid w:val="00446771"/>
    <w:rsid w:val="00453783"/>
    <w:rsid w:val="0045398F"/>
    <w:rsid w:val="0046318A"/>
    <w:rsid w:val="00472D78"/>
    <w:rsid w:val="00472F8F"/>
    <w:rsid w:val="00476DE9"/>
    <w:rsid w:val="0048180C"/>
    <w:rsid w:val="00481B4B"/>
    <w:rsid w:val="0048219B"/>
    <w:rsid w:val="004920F9"/>
    <w:rsid w:val="00492D5D"/>
    <w:rsid w:val="00492E20"/>
    <w:rsid w:val="004A0265"/>
    <w:rsid w:val="004A6234"/>
    <w:rsid w:val="004B6E42"/>
    <w:rsid w:val="004D4FB5"/>
    <w:rsid w:val="004D6588"/>
    <w:rsid w:val="004E4133"/>
    <w:rsid w:val="004E696B"/>
    <w:rsid w:val="004F103B"/>
    <w:rsid w:val="005109F6"/>
    <w:rsid w:val="005167DF"/>
    <w:rsid w:val="00521ED9"/>
    <w:rsid w:val="00524AD6"/>
    <w:rsid w:val="00524D43"/>
    <w:rsid w:val="0053466E"/>
    <w:rsid w:val="00547DD9"/>
    <w:rsid w:val="00550C11"/>
    <w:rsid w:val="005521FC"/>
    <w:rsid w:val="0055490C"/>
    <w:rsid w:val="00555887"/>
    <w:rsid w:val="00564123"/>
    <w:rsid w:val="005752FD"/>
    <w:rsid w:val="00582F06"/>
    <w:rsid w:val="0058383C"/>
    <w:rsid w:val="00597881"/>
    <w:rsid w:val="005A0350"/>
    <w:rsid w:val="005A41F0"/>
    <w:rsid w:val="005A5998"/>
    <w:rsid w:val="005B10F9"/>
    <w:rsid w:val="005B1D30"/>
    <w:rsid w:val="005D0AF2"/>
    <w:rsid w:val="005D237E"/>
    <w:rsid w:val="005D654B"/>
    <w:rsid w:val="005F1B76"/>
    <w:rsid w:val="005F247E"/>
    <w:rsid w:val="0060186C"/>
    <w:rsid w:val="00605082"/>
    <w:rsid w:val="00607DE9"/>
    <w:rsid w:val="00615203"/>
    <w:rsid w:val="00615CAE"/>
    <w:rsid w:val="00623B1F"/>
    <w:rsid w:val="00625025"/>
    <w:rsid w:val="00625EA6"/>
    <w:rsid w:val="00627D51"/>
    <w:rsid w:val="0063352F"/>
    <w:rsid w:val="00633C05"/>
    <w:rsid w:val="00634A05"/>
    <w:rsid w:val="00641AE6"/>
    <w:rsid w:val="006600CB"/>
    <w:rsid w:val="00663A4B"/>
    <w:rsid w:val="00665BE7"/>
    <w:rsid w:val="00670299"/>
    <w:rsid w:val="00672845"/>
    <w:rsid w:val="006733FB"/>
    <w:rsid w:val="00675ACA"/>
    <w:rsid w:val="0068191E"/>
    <w:rsid w:val="00681C7B"/>
    <w:rsid w:val="00684184"/>
    <w:rsid w:val="00690CF7"/>
    <w:rsid w:val="00692386"/>
    <w:rsid w:val="006A1C9B"/>
    <w:rsid w:val="006C50A0"/>
    <w:rsid w:val="006D5CED"/>
    <w:rsid w:val="006D7FCE"/>
    <w:rsid w:val="006E0D3B"/>
    <w:rsid w:val="006E24AA"/>
    <w:rsid w:val="006E75C9"/>
    <w:rsid w:val="006F0EF3"/>
    <w:rsid w:val="006F1534"/>
    <w:rsid w:val="006F647B"/>
    <w:rsid w:val="00700CAE"/>
    <w:rsid w:val="00706E30"/>
    <w:rsid w:val="007074F8"/>
    <w:rsid w:val="0071297A"/>
    <w:rsid w:val="007137E1"/>
    <w:rsid w:val="00716272"/>
    <w:rsid w:val="00716E92"/>
    <w:rsid w:val="00744B5A"/>
    <w:rsid w:val="007511A7"/>
    <w:rsid w:val="00752BF6"/>
    <w:rsid w:val="00762058"/>
    <w:rsid w:val="00772D0A"/>
    <w:rsid w:val="007754ED"/>
    <w:rsid w:val="00776B07"/>
    <w:rsid w:val="00776C0A"/>
    <w:rsid w:val="00777F22"/>
    <w:rsid w:val="007836D3"/>
    <w:rsid w:val="0079346D"/>
    <w:rsid w:val="007949FF"/>
    <w:rsid w:val="007A3999"/>
    <w:rsid w:val="007B6759"/>
    <w:rsid w:val="007C35BB"/>
    <w:rsid w:val="007D045F"/>
    <w:rsid w:val="007D4218"/>
    <w:rsid w:val="007D67C1"/>
    <w:rsid w:val="007E2F16"/>
    <w:rsid w:val="007E7869"/>
    <w:rsid w:val="007F1FAD"/>
    <w:rsid w:val="007F4BA6"/>
    <w:rsid w:val="0080174D"/>
    <w:rsid w:val="00806C7C"/>
    <w:rsid w:val="00811044"/>
    <w:rsid w:val="008126AE"/>
    <w:rsid w:val="00815224"/>
    <w:rsid w:val="0081798B"/>
    <w:rsid w:val="00820B5B"/>
    <w:rsid w:val="00823BF5"/>
    <w:rsid w:val="00837034"/>
    <w:rsid w:val="00850796"/>
    <w:rsid w:val="008549D5"/>
    <w:rsid w:val="00857C2C"/>
    <w:rsid w:val="008678F7"/>
    <w:rsid w:val="00871FC2"/>
    <w:rsid w:val="0087458B"/>
    <w:rsid w:val="008810D6"/>
    <w:rsid w:val="0088178D"/>
    <w:rsid w:val="0089244E"/>
    <w:rsid w:val="008A3A31"/>
    <w:rsid w:val="008A7789"/>
    <w:rsid w:val="008B21FC"/>
    <w:rsid w:val="008B2B05"/>
    <w:rsid w:val="008B3853"/>
    <w:rsid w:val="008B5472"/>
    <w:rsid w:val="008C664F"/>
    <w:rsid w:val="008D3802"/>
    <w:rsid w:val="008D47FC"/>
    <w:rsid w:val="008D7F92"/>
    <w:rsid w:val="008E0310"/>
    <w:rsid w:val="008F23AD"/>
    <w:rsid w:val="008F295B"/>
    <w:rsid w:val="00903461"/>
    <w:rsid w:val="00907E18"/>
    <w:rsid w:val="0091042B"/>
    <w:rsid w:val="00911366"/>
    <w:rsid w:val="00921653"/>
    <w:rsid w:val="009239D4"/>
    <w:rsid w:val="00933421"/>
    <w:rsid w:val="00941300"/>
    <w:rsid w:val="00943E22"/>
    <w:rsid w:val="00944810"/>
    <w:rsid w:val="00954A10"/>
    <w:rsid w:val="00960BA3"/>
    <w:rsid w:val="009805DE"/>
    <w:rsid w:val="00997C75"/>
    <w:rsid w:val="009A41D4"/>
    <w:rsid w:val="009B43E9"/>
    <w:rsid w:val="009B5943"/>
    <w:rsid w:val="009C5107"/>
    <w:rsid w:val="009C6948"/>
    <w:rsid w:val="009D7A24"/>
    <w:rsid w:val="009E4279"/>
    <w:rsid w:val="009E7CEB"/>
    <w:rsid w:val="00A02D22"/>
    <w:rsid w:val="00A1052B"/>
    <w:rsid w:val="00A1079C"/>
    <w:rsid w:val="00A13B24"/>
    <w:rsid w:val="00A152D8"/>
    <w:rsid w:val="00A160EC"/>
    <w:rsid w:val="00A16319"/>
    <w:rsid w:val="00A2040A"/>
    <w:rsid w:val="00A2466D"/>
    <w:rsid w:val="00A30D94"/>
    <w:rsid w:val="00A3172C"/>
    <w:rsid w:val="00A31CBC"/>
    <w:rsid w:val="00A3332F"/>
    <w:rsid w:val="00A3765A"/>
    <w:rsid w:val="00A4566E"/>
    <w:rsid w:val="00A7395E"/>
    <w:rsid w:val="00A86C22"/>
    <w:rsid w:val="00A90AED"/>
    <w:rsid w:val="00A951E7"/>
    <w:rsid w:val="00A95468"/>
    <w:rsid w:val="00A96743"/>
    <w:rsid w:val="00AA1927"/>
    <w:rsid w:val="00AA3823"/>
    <w:rsid w:val="00AA6D93"/>
    <w:rsid w:val="00AA7836"/>
    <w:rsid w:val="00AD0217"/>
    <w:rsid w:val="00AF0EA6"/>
    <w:rsid w:val="00AF54F7"/>
    <w:rsid w:val="00B02D89"/>
    <w:rsid w:val="00B04F64"/>
    <w:rsid w:val="00B10BAB"/>
    <w:rsid w:val="00B10EF3"/>
    <w:rsid w:val="00B11347"/>
    <w:rsid w:val="00B2323A"/>
    <w:rsid w:val="00B23E8F"/>
    <w:rsid w:val="00B31CF7"/>
    <w:rsid w:val="00B32584"/>
    <w:rsid w:val="00B338E6"/>
    <w:rsid w:val="00B475DC"/>
    <w:rsid w:val="00B62C8A"/>
    <w:rsid w:val="00B64DC4"/>
    <w:rsid w:val="00B67D50"/>
    <w:rsid w:val="00B709FB"/>
    <w:rsid w:val="00B73828"/>
    <w:rsid w:val="00B7456B"/>
    <w:rsid w:val="00B75EFE"/>
    <w:rsid w:val="00B819E5"/>
    <w:rsid w:val="00B8229F"/>
    <w:rsid w:val="00B97262"/>
    <w:rsid w:val="00BA5089"/>
    <w:rsid w:val="00BC3D7B"/>
    <w:rsid w:val="00BC51EF"/>
    <w:rsid w:val="00BE1F6F"/>
    <w:rsid w:val="00BF0D7A"/>
    <w:rsid w:val="00BF7808"/>
    <w:rsid w:val="00C03C50"/>
    <w:rsid w:val="00C0671A"/>
    <w:rsid w:val="00C072E1"/>
    <w:rsid w:val="00C07B8A"/>
    <w:rsid w:val="00C157DE"/>
    <w:rsid w:val="00C15EA2"/>
    <w:rsid w:val="00C25D31"/>
    <w:rsid w:val="00C27EC0"/>
    <w:rsid w:val="00C33FA8"/>
    <w:rsid w:val="00C3580C"/>
    <w:rsid w:val="00C46282"/>
    <w:rsid w:val="00C46BA2"/>
    <w:rsid w:val="00C514B7"/>
    <w:rsid w:val="00C53970"/>
    <w:rsid w:val="00C67250"/>
    <w:rsid w:val="00C75EB7"/>
    <w:rsid w:val="00C76B7C"/>
    <w:rsid w:val="00C87596"/>
    <w:rsid w:val="00C92599"/>
    <w:rsid w:val="00CA0EDD"/>
    <w:rsid w:val="00CA1E1F"/>
    <w:rsid w:val="00CB2710"/>
    <w:rsid w:val="00CB4966"/>
    <w:rsid w:val="00CC0373"/>
    <w:rsid w:val="00CC2018"/>
    <w:rsid w:val="00CC5943"/>
    <w:rsid w:val="00CC7841"/>
    <w:rsid w:val="00CD2220"/>
    <w:rsid w:val="00CD6147"/>
    <w:rsid w:val="00CE4F68"/>
    <w:rsid w:val="00CF2B71"/>
    <w:rsid w:val="00CF4A45"/>
    <w:rsid w:val="00CF6119"/>
    <w:rsid w:val="00CF7DB3"/>
    <w:rsid w:val="00D01F3D"/>
    <w:rsid w:val="00D0571F"/>
    <w:rsid w:val="00D10D17"/>
    <w:rsid w:val="00D2075A"/>
    <w:rsid w:val="00D245E6"/>
    <w:rsid w:val="00D3046E"/>
    <w:rsid w:val="00D30931"/>
    <w:rsid w:val="00D378D4"/>
    <w:rsid w:val="00D43CE9"/>
    <w:rsid w:val="00D4453C"/>
    <w:rsid w:val="00D6537E"/>
    <w:rsid w:val="00D66BF6"/>
    <w:rsid w:val="00D76415"/>
    <w:rsid w:val="00D91181"/>
    <w:rsid w:val="00D94B12"/>
    <w:rsid w:val="00DA27CB"/>
    <w:rsid w:val="00DC21BF"/>
    <w:rsid w:val="00DC49BE"/>
    <w:rsid w:val="00DC5EC8"/>
    <w:rsid w:val="00DC7B49"/>
    <w:rsid w:val="00DE2472"/>
    <w:rsid w:val="00DE2736"/>
    <w:rsid w:val="00DE5EB2"/>
    <w:rsid w:val="00DE6738"/>
    <w:rsid w:val="00DF0083"/>
    <w:rsid w:val="00DF0F79"/>
    <w:rsid w:val="00DF6BA1"/>
    <w:rsid w:val="00DF70E5"/>
    <w:rsid w:val="00E027AA"/>
    <w:rsid w:val="00E043C5"/>
    <w:rsid w:val="00E07736"/>
    <w:rsid w:val="00E1283F"/>
    <w:rsid w:val="00E16C37"/>
    <w:rsid w:val="00E328FA"/>
    <w:rsid w:val="00E3446B"/>
    <w:rsid w:val="00E35C5C"/>
    <w:rsid w:val="00E4055B"/>
    <w:rsid w:val="00E41218"/>
    <w:rsid w:val="00E41F22"/>
    <w:rsid w:val="00E449D7"/>
    <w:rsid w:val="00E624D5"/>
    <w:rsid w:val="00E63BA5"/>
    <w:rsid w:val="00E65304"/>
    <w:rsid w:val="00E70CBC"/>
    <w:rsid w:val="00E76C76"/>
    <w:rsid w:val="00E93922"/>
    <w:rsid w:val="00E9547F"/>
    <w:rsid w:val="00EA3C5E"/>
    <w:rsid w:val="00EB2925"/>
    <w:rsid w:val="00EB4DAA"/>
    <w:rsid w:val="00EC0D75"/>
    <w:rsid w:val="00ED5E5B"/>
    <w:rsid w:val="00ED75C8"/>
    <w:rsid w:val="00EE09D3"/>
    <w:rsid w:val="00EF2F91"/>
    <w:rsid w:val="00EF35A7"/>
    <w:rsid w:val="00F114F9"/>
    <w:rsid w:val="00F115BE"/>
    <w:rsid w:val="00F1278F"/>
    <w:rsid w:val="00F20B03"/>
    <w:rsid w:val="00F2133B"/>
    <w:rsid w:val="00F305B8"/>
    <w:rsid w:val="00F3137F"/>
    <w:rsid w:val="00F3192A"/>
    <w:rsid w:val="00F34BAF"/>
    <w:rsid w:val="00F46B64"/>
    <w:rsid w:val="00F516C2"/>
    <w:rsid w:val="00F62930"/>
    <w:rsid w:val="00F739B5"/>
    <w:rsid w:val="00F8107B"/>
    <w:rsid w:val="00F92B64"/>
    <w:rsid w:val="00F945FF"/>
    <w:rsid w:val="00F94833"/>
    <w:rsid w:val="00FA059A"/>
    <w:rsid w:val="00FB432E"/>
    <w:rsid w:val="00FC257A"/>
    <w:rsid w:val="00FC60E5"/>
    <w:rsid w:val="00FD1AF9"/>
    <w:rsid w:val="00FE1DE1"/>
    <w:rsid w:val="00FE5016"/>
    <w:rsid w:val="00FF1101"/>
    <w:rsid w:val="00FF34EA"/>
    <w:rsid w:val="00FF57F0"/>
    <w:rsid w:val="00FF729D"/>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oNotEmbedSmartTags/>
  <w:decimalSymbol w:val=","/>
  <w:listSeparator w:val=";"/>
  <w14:docId w14:val="239CF422"/>
  <w15:chartTrackingRefBased/>
  <w15:docId w15:val="{EC1C42B9-5621-4481-9987-B521E3A4F1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s-EC" w:eastAsia="es-EC"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semiHidden="1" w:uiPriority="0" w:unhideWhenUsed="1" w:qFormat="1"/>
    <w:lsdException w:name="heading 6" w:semiHidden="1" w:uiPriority="0" w:unhideWhenUsed="1" w:qFormat="1"/>
    <w:lsdException w:name="heading 7" w:uiPriority="0" w:qFormat="1"/>
    <w:lsdException w:name="heading 8" w:semiHidden="1" w:uiPriority="0" w:unhideWhenUsed="1"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F56E9"/>
    <w:pPr>
      <w:suppressAutoHyphens/>
    </w:pPr>
    <w:rPr>
      <w:sz w:val="24"/>
      <w:szCs w:val="24"/>
      <w:lang w:eastAsia="ar-SA"/>
    </w:rPr>
  </w:style>
  <w:style w:type="paragraph" w:styleId="Ttulo1">
    <w:name w:val="heading 1"/>
    <w:basedOn w:val="Normal"/>
    <w:next w:val="Normal"/>
    <w:qFormat/>
    <w:pPr>
      <w:keepNext/>
      <w:spacing w:before="240" w:after="60"/>
      <w:outlineLvl w:val="0"/>
    </w:pPr>
    <w:rPr>
      <w:rFonts w:ascii="Arial" w:hAnsi="Arial" w:cs="Arial"/>
      <w:b/>
      <w:bCs/>
      <w:kern w:val="1"/>
      <w:sz w:val="32"/>
      <w:szCs w:val="32"/>
    </w:rPr>
  </w:style>
  <w:style w:type="paragraph" w:styleId="Ttulo2">
    <w:name w:val="heading 2"/>
    <w:basedOn w:val="Normal"/>
    <w:next w:val="Normal"/>
    <w:link w:val="Ttulo2Car"/>
    <w:qFormat/>
    <w:pPr>
      <w:keepNext/>
      <w:spacing w:before="240" w:after="60"/>
      <w:outlineLvl w:val="1"/>
    </w:pPr>
    <w:rPr>
      <w:rFonts w:ascii="Arial" w:hAnsi="Arial" w:cs="Arial"/>
      <w:b/>
      <w:bCs/>
      <w:i/>
      <w:iCs/>
      <w:sz w:val="28"/>
      <w:szCs w:val="28"/>
    </w:rPr>
  </w:style>
  <w:style w:type="paragraph" w:styleId="Ttulo3">
    <w:name w:val="heading 3"/>
    <w:basedOn w:val="Normal"/>
    <w:next w:val="Normal"/>
    <w:qFormat/>
    <w:pPr>
      <w:keepNext/>
      <w:spacing w:before="240" w:after="60"/>
      <w:outlineLvl w:val="2"/>
    </w:pPr>
    <w:rPr>
      <w:rFonts w:ascii="Arial" w:hAnsi="Arial" w:cs="Arial"/>
      <w:b/>
      <w:bCs/>
      <w:sz w:val="26"/>
      <w:szCs w:val="26"/>
    </w:rPr>
  </w:style>
  <w:style w:type="paragraph" w:styleId="Ttulo4">
    <w:name w:val="heading 4"/>
    <w:basedOn w:val="Normal"/>
    <w:next w:val="Normal"/>
    <w:qFormat/>
    <w:pPr>
      <w:keepNext/>
      <w:numPr>
        <w:ilvl w:val="3"/>
        <w:numId w:val="1"/>
      </w:numPr>
      <w:spacing w:line="360" w:lineRule="auto"/>
      <w:ind w:left="1148" w:firstLine="0"/>
      <w:jc w:val="both"/>
      <w:outlineLvl w:val="3"/>
    </w:pPr>
    <w:rPr>
      <w:rFonts w:ascii="Arial Narrow" w:hAnsi="Arial Narrow" w:cs="Arial"/>
      <w:b/>
      <w:bCs/>
      <w:spacing w:val="20"/>
    </w:rPr>
  </w:style>
  <w:style w:type="paragraph" w:styleId="Ttulo5">
    <w:name w:val="heading 5"/>
    <w:basedOn w:val="Normal"/>
    <w:next w:val="Normal"/>
    <w:link w:val="Ttulo5Car"/>
    <w:qFormat/>
    <w:rsid w:val="00056F13"/>
    <w:pPr>
      <w:widowControl w:val="0"/>
      <w:suppressAutoHyphens w:val="0"/>
      <w:spacing w:before="240" w:after="60" w:line="240" w:lineRule="atLeast"/>
      <w:jc w:val="both"/>
      <w:outlineLvl w:val="4"/>
    </w:pPr>
    <w:rPr>
      <w:rFonts w:ascii="Arial" w:hAnsi="Arial"/>
      <w:sz w:val="22"/>
      <w:szCs w:val="20"/>
      <w:lang w:val="en-US" w:eastAsia="en-US"/>
    </w:rPr>
  </w:style>
  <w:style w:type="paragraph" w:styleId="Ttulo6">
    <w:name w:val="heading 6"/>
    <w:basedOn w:val="Normal"/>
    <w:next w:val="Normal"/>
    <w:link w:val="Ttulo6Car"/>
    <w:qFormat/>
    <w:rsid w:val="00056F13"/>
    <w:pPr>
      <w:widowControl w:val="0"/>
      <w:suppressAutoHyphens w:val="0"/>
      <w:spacing w:before="240" w:after="60" w:line="240" w:lineRule="atLeast"/>
      <w:jc w:val="both"/>
      <w:outlineLvl w:val="5"/>
    </w:pPr>
    <w:rPr>
      <w:rFonts w:ascii="Arial" w:hAnsi="Arial"/>
      <w:i/>
      <w:sz w:val="22"/>
      <w:szCs w:val="20"/>
      <w:lang w:val="en-US" w:eastAsia="en-US"/>
    </w:rPr>
  </w:style>
  <w:style w:type="paragraph" w:styleId="Ttulo7">
    <w:name w:val="heading 7"/>
    <w:basedOn w:val="Normal"/>
    <w:next w:val="Normal"/>
    <w:link w:val="Ttulo7Car"/>
    <w:qFormat/>
    <w:pPr>
      <w:keepNext/>
      <w:numPr>
        <w:ilvl w:val="6"/>
        <w:numId w:val="1"/>
      </w:numPr>
      <w:jc w:val="center"/>
      <w:outlineLvl w:val="6"/>
    </w:pPr>
    <w:rPr>
      <w:rFonts w:ascii="Book Antiqua" w:hAnsi="Book Antiqua" w:cs="Book Antiqua"/>
      <w:b/>
      <w:bCs/>
      <w:sz w:val="40"/>
    </w:rPr>
  </w:style>
  <w:style w:type="paragraph" w:styleId="Ttulo8">
    <w:name w:val="heading 8"/>
    <w:basedOn w:val="Normal"/>
    <w:next w:val="Normal"/>
    <w:link w:val="Ttulo8Car"/>
    <w:qFormat/>
    <w:rsid w:val="00056F13"/>
    <w:pPr>
      <w:widowControl w:val="0"/>
      <w:suppressAutoHyphens w:val="0"/>
      <w:spacing w:before="240" w:after="60" w:line="240" w:lineRule="atLeast"/>
      <w:jc w:val="both"/>
      <w:outlineLvl w:val="7"/>
    </w:pPr>
    <w:rPr>
      <w:rFonts w:ascii="Arial" w:hAnsi="Arial"/>
      <w:i/>
      <w:sz w:val="20"/>
      <w:szCs w:val="20"/>
      <w:lang w:val="en-US" w:eastAsia="en-US"/>
    </w:rPr>
  </w:style>
  <w:style w:type="paragraph" w:styleId="Ttulo9">
    <w:name w:val="heading 9"/>
    <w:basedOn w:val="Normal"/>
    <w:next w:val="Normal"/>
    <w:qFormat/>
    <w:pPr>
      <w:keepNext/>
      <w:numPr>
        <w:ilvl w:val="8"/>
        <w:numId w:val="1"/>
      </w:numPr>
      <w:jc w:val="center"/>
      <w:outlineLvl w:val="8"/>
    </w:pPr>
    <w:rPr>
      <w:rFonts w:ascii="Book Antiqua" w:hAnsi="Book Antiqua" w:cs="Book Antiqua"/>
      <w:b/>
      <w:bCs/>
      <w:sz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WW8Num1z0">
    <w:name w:val="WW8Num1z0"/>
    <w:rPr>
      <w:rFonts w:ascii="Arial" w:hAnsi="Arial" w:cs="Arial" w:hint="default"/>
      <w:b/>
      <w:i w:val="0"/>
      <w:sz w:val="28"/>
    </w:rPr>
  </w:style>
  <w:style w:type="character" w:customStyle="1" w:styleId="WW8Num1z1">
    <w:name w:val="WW8Num1z1"/>
    <w:rPr>
      <w:rFonts w:ascii="Book Antiqua" w:hAnsi="Book Antiqua" w:cs="Book Antiqua" w:hint="default"/>
      <w:b/>
      <w:i w:val="0"/>
      <w:sz w:val="24"/>
    </w:rPr>
  </w:style>
  <w:style w:type="character" w:customStyle="1" w:styleId="WW8Num1z2">
    <w:name w:val="WW8Num1z2"/>
  </w:style>
  <w:style w:type="character" w:customStyle="1" w:styleId="WW8Num1z3">
    <w:name w:val="WW8Num1z3"/>
    <w:rPr>
      <w:rFonts w:hint="default"/>
    </w:rPr>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character" w:customStyle="1" w:styleId="WW8Num2z0">
    <w:name w:val="WW8Num2z0"/>
    <w:rPr>
      <w:rFonts w:ascii="Wingdings" w:hAnsi="Wingdings" w:cs="Wingdings" w:hint="default"/>
      <w:color w:val="auto"/>
    </w:rPr>
  </w:style>
  <w:style w:type="character" w:customStyle="1" w:styleId="WW8Num2z1">
    <w:name w:val="WW8Num2z1"/>
    <w:rPr>
      <w:rFonts w:ascii="Courier New" w:hAnsi="Courier New" w:cs="Courier New" w:hint="default"/>
      <w:lang w:val="es-ES"/>
    </w:rPr>
  </w:style>
  <w:style w:type="character" w:customStyle="1" w:styleId="WW8Num2z3">
    <w:name w:val="WW8Num2z3"/>
    <w:rPr>
      <w:rFonts w:ascii="Symbol" w:hAnsi="Symbol" w:cs="Symbol" w:hint="default"/>
    </w:rPr>
  </w:style>
  <w:style w:type="character" w:customStyle="1" w:styleId="WW8Num3z0">
    <w:name w:val="WW8Num3z0"/>
    <w:rPr>
      <w:rFonts w:ascii="Symbol" w:hAnsi="Symbol" w:cs="Symbol" w:hint="default"/>
    </w:rPr>
  </w:style>
  <w:style w:type="character" w:customStyle="1" w:styleId="WW8Num3z2">
    <w:name w:val="WW8Num3z2"/>
    <w:rPr>
      <w:rFonts w:ascii="Wingdings" w:hAnsi="Wingdings" w:cs="Wingdings" w:hint="default"/>
    </w:rPr>
  </w:style>
  <w:style w:type="character" w:customStyle="1" w:styleId="WW8Num4z0">
    <w:name w:val="WW8Num4z0"/>
    <w:rPr>
      <w:rFonts w:cs="Book Antiqua" w:hint="default"/>
    </w:rPr>
  </w:style>
  <w:style w:type="character" w:customStyle="1" w:styleId="WW8Num5z0">
    <w:name w:val="WW8Num5z0"/>
    <w:rPr>
      <w:rFonts w:ascii="Wingdings" w:hAnsi="Wingdings" w:cs="Wingdings" w:hint="default"/>
    </w:rPr>
  </w:style>
  <w:style w:type="character" w:customStyle="1" w:styleId="WW8Num6z0">
    <w:name w:val="WW8Num6z0"/>
    <w:rPr>
      <w:rFonts w:ascii="Wingdings" w:hAnsi="Wingdings" w:cs="Wingdings" w:hint="default"/>
      <w:lang w:val="en-GB"/>
    </w:rPr>
  </w:style>
  <w:style w:type="character" w:customStyle="1" w:styleId="WW8Num7z0">
    <w:name w:val="WW8Num7z0"/>
    <w:rPr>
      <w:rFonts w:cs="Book Antiqua" w:hint="default"/>
      <w:b/>
      <w:i w:val="0"/>
      <w:color w:val="auto"/>
    </w:rPr>
  </w:style>
  <w:style w:type="character" w:customStyle="1" w:styleId="WW8Num8z0">
    <w:name w:val="WW8Num8z0"/>
    <w:rPr>
      <w:rFonts w:ascii="Arial" w:hAnsi="Arial" w:cs="Arial" w:hint="default"/>
      <w:b/>
      <w:i w:val="0"/>
      <w:sz w:val="28"/>
    </w:rPr>
  </w:style>
  <w:style w:type="character" w:customStyle="1" w:styleId="WW8Num2z2">
    <w:name w:val="WW8Num2z2"/>
    <w:rPr>
      <w:rFonts w:ascii="Wingdings" w:hAnsi="Wingdings" w:cs="Wingdings" w:hint="default"/>
    </w:rPr>
  </w:style>
  <w:style w:type="character" w:customStyle="1" w:styleId="WW8Num3z1">
    <w:name w:val="WW8Num3z1"/>
    <w:rPr>
      <w:rFonts w:ascii="Courier New" w:hAnsi="Courier New" w:cs="Courier New" w:hint="default"/>
    </w:rPr>
  </w:style>
  <w:style w:type="character" w:customStyle="1" w:styleId="WW8Num4z2">
    <w:name w:val="WW8Num4z2"/>
    <w:rPr>
      <w:rFonts w:ascii="Symbol" w:hAnsi="Symbol" w:cs="Symbol" w:hint="default"/>
    </w:rPr>
  </w:style>
  <w:style w:type="character" w:customStyle="1" w:styleId="WW8Num5z1">
    <w:name w:val="WW8Num5z1"/>
    <w:rPr>
      <w:rFonts w:ascii="Courier New" w:hAnsi="Courier New" w:cs="Courier New" w:hint="default"/>
    </w:rPr>
  </w:style>
  <w:style w:type="character" w:customStyle="1" w:styleId="WW8Num5z3">
    <w:name w:val="WW8Num5z3"/>
    <w:rPr>
      <w:rFonts w:ascii="Symbol" w:hAnsi="Symbol" w:cs="Symbol" w:hint="default"/>
    </w:rPr>
  </w:style>
  <w:style w:type="character" w:customStyle="1" w:styleId="WW8Num6z1">
    <w:name w:val="WW8Num6z1"/>
    <w:rPr>
      <w:rFonts w:ascii="Courier New" w:hAnsi="Courier New" w:cs="Courier New" w:hint="default"/>
    </w:rPr>
  </w:style>
  <w:style w:type="character" w:customStyle="1" w:styleId="WW8Num6z3">
    <w:name w:val="WW8Num6z3"/>
    <w:rPr>
      <w:rFonts w:ascii="Symbol" w:hAnsi="Symbol" w:cs="Symbol" w:hint="default"/>
    </w:rPr>
  </w:style>
  <w:style w:type="character" w:customStyle="1" w:styleId="WW8Num7z1">
    <w:name w:val="WW8Num7z1"/>
  </w:style>
  <w:style w:type="character" w:customStyle="1" w:styleId="WW8Num7z2">
    <w:name w:val="WW8Num7z2"/>
  </w:style>
  <w:style w:type="character" w:customStyle="1" w:styleId="WW8Num7z3">
    <w:name w:val="WW8Num7z3"/>
  </w:style>
  <w:style w:type="character" w:customStyle="1" w:styleId="WW8Num7z4">
    <w:name w:val="WW8Num7z4"/>
  </w:style>
  <w:style w:type="character" w:customStyle="1" w:styleId="WW8Num7z5">
    <w:name w:val="WW8Num7z5"/>
  </w:style>
  <w:style w:type="character" w:customStyle="1" w:styleId="WW8Num7z6">
    <w:name w:val="WW8Num7z6"/>
  </w:style>
  <w:style w:type="character" w:customStyle="1" w:styleId="WW8Num7z7">
    <w:name w:val="WW8Num7z7"/>
  </w:style>
  <w:style w:type="character" w:customStyle="1" w:styleId="WW8Num7z8">
    <w:name w:val="WW8Num7z8"/>
  </w:style>
  <w:style w:type="character" w:customStyle="1" w:styleId="WW8Num8z1">
    <w:name w:val="WW8Num8z1"/>
    <w:rPr>
      <w:rFonts w:ascii="Book Antiqua" w:hAnsi="Book Antiqua" w:cs="Book Antiqua" w:hint="default"/>
      <w:b/>
      <w:i w:val="0"/>
      <w:sz w:val="24"/>
    </w:rPr>
  </w:style>
  <w:style w:type="character" w:customStyle="1" w:styleId="WW8Num8z3">
    <w:name w:val="WW8Num8z3"/>
    <w:rPr>
      <w:rFonts w:hint="default"/>
    </w:rPr>
  </w:style>
  <w:style w:type="character" w:customStyle="1" w:styleId="WW8Num9z0">
    <w:name w:val="WW8Num9z0"/>
    <w:rPr>
      <w:rFonts w:ascii="Wingdings" w:hAnsi="Wingdings" w:cs="Wingdings" w:hint="default"/>
    </w:rPr>
  </w:style>
  <w:style w:type="character" w:customStyle="1" w:styleId="WW8Num9z1">
    <w:name w:val="WW8Num9z1"/>
    <w:rPr>
      <w:rFonts w:ascii="Symbol" w:hAnsi="Symbol" w:cs="Symbol" w:hint="default"/>
    </w:rPr>
  </w:style>
  <w:style w:type="character" w:customStyle="1" w:styleId="WW8Num9z4">
    <w:name w:val="WW8Num9z4"/>
    <w:rPr>
      <w:rFonts w:ascii="Courier New" w:hAnsi="Courier New" w:cs="Courier New" w:hint="default"/>
    </w:rPr>
  </w:style>
  <w:style w:type="character" w:customStyle="1" w:styleId="WW8Num10z0">
    <w:name w:val="WW8Num10z0"/>
    <w:rPr>
      <w:rFonts w:hint="default"/>
      <w:b/>
      <w:i w:val="0"/>
      <w:color w:val="auto"/>
    </w:rPr>
  </w:style>
  <w:style w:type="character" w:customStyle="1" w:styleId="WW8Num10z1">
    <w:name w:val="WW8Num10z1"/>
  </w:style>
  <w:style w:type="character" w:customStyle="1" w:styleId="WW8Num10z2">
    <w:name w:val="WW8Num10z2"/>
  </w:style>
  <w:style w:type="character" w:customStyle="1" w:styleId="WW8Num10z3">
    <w:name w:val="WW8Num10z3"/>
  </w:style>
  <w:style w:type="character" w:customStyle="1" w:styleId="WW8Num10z4">
    <w:name w:val="WW8Num10z4"/>
  </w:style>
  <w:style w:type="character" w:customStyle="1" w:styleId="WW8Num10z5">
    <w:name w:val="WW8Num10z5"/>
  </w:style>
  <w:style w:type="character" w:customStyle="1" w:styleId="WW8Num10z6">
    <w:name w:val="WW8Num10z6"/>
  </w:style>
  <w:style w:type="character" w:customStyle="1" w:styleId="WW8Num10z7">
    <w:name w:val="WW8Num10z7"/>
  </w:style>
  <w:style w:type="character" w:customStyle="1" w:styleId="WW8Num10z8">
    <w:name w:val="WW8Num10z8"/>
  </w:style>
  <w:style w:type="character" w:customStyle="1" w:styleId="WW8Num11z0">
    <w:name w:val="WW8Num11z0"/>
    <w:rPr>
      <w:rFonts w:ascii="Wingdings" w:hAnsi="Wingdings" w:cs="Wingdings" w:hint="default"/>
    </w:rPr>
  </w:style>
  <w:style w:type="character" w:customStyle="1" w:styleId="WW8Num11z1">
    <w:name w:val="WW8Num11z1"/>
    <w:rPr>
      <w:rFonts w:ascii="Courier New" w:hAnsi="Courier New" w:cs="Courier New" w:hint="default"/>
    </w:rPr>
  </w:style>
  <w:style w:type="character" w:customStyle="1" w:styleId="WW8Num11z3">
    <w:name w:val="WW8Num11z3"/>
    <w:rPr>
      <w:rFonts w:ascii="Symbol" w:hAnsi="Symbol" w:cs="Symbol" w:hint="default"/>
    </w:rPr>
  </w:style>
  <w:style w:type="character" w:customStyle="1" w:styleId="WW8Num12z0">
    <w:name w:val="WW8Num12z0"/>
    <w:rPr>
      <w:rFonts w:ascii="Wingdings" w:hAnsi="Wingdings" w:cs="Wingdings" w:hint="default"/>
      <w:color w:val="auto"/>
    </w:rPr>
  </w:style>
  <w:style w:type="character" w:customStyle="1" w:styleId="WW8Num12z1">
    <w:name w:val="WW8Num12z1"/>
    <w:rPr>
      <w:rFonts w:ascii="Courier New" w:hAnsi="Courier New" w:cs="Courier New" w:hint="default"/>
    </w:rPr>
  </w:style>
  <w:style w:type="character" w:customStyle="1" w:styleId="WW8Num12z2">
    <w:name w:val="WW8Num12z2"/>
    <w:rPr>
      <w:rFonts w:ascii="Wingdings" w:hAnsi="Wingdings" w:cs="Wingdings" w:hint="default"/>
    </w:rPr>
  </w:style>
  <w:style w:type="character" w:customStyle="1" w:styleId="WW8Num12z3">
    <w:name w:val="WW8Num12z3"/>
    <w:rPr>
      <w:rFonts w:ascii="Symbol" w:hAnsi="Symbol" w:cs="Symbol" w:hint="default"/>
    </w:rPr>
  </w:style>
  <w:style w:type="character" w:customStyle="1" w:styleId="WW8Num13z0">
    <w:name w:val="WW8Num13z0"/>
    <w:rPr>
      <w:rFonts w:ascii="Book Antiqua" w:hAnsi="Book Antiqua" w:cs="Book Antiqua" w:hint="default"/>
      <w:b/>
      <w:i w:val="0"/>
      <w:sz w:val="24"/>
    </w:rPr>
  </w:style>
  <w:style w:type="character" w:customStyle="1" w:styleId="WW8Num14z0">
    <w:name w:val="WW8Num14z0"/>
    <w:rPr>
      <w:rFonts w:ascii="Wingdings" w:hAnsi="Wingdings" w:cs="Wingdings" w:hint="default"/>
      <w:color w:val="auto"/>
    </w:rPr>
  </w:style>
  <w:style w:type="character" w:customStyle="1" w:styleId="WW8Num14z1">
    <w:name w:val="WW8Num14z1"/>
    <w:rPr>
      <w:rFonts w:ascii="Courier New" w:hAnsi="Courier New" w:cs="Courier New" w:hint="default"/>
    </w:rPr>
  </w:style>
  <w:style w:type="character" w:customStyle="1" w:styleId="WW8Num14z2">
    <w:name w:val="WW8Num14z2"/>
    <w:rPr>
      <w:rFonts w:ascii="Wingdings" w:hAnsi="Wingdings" w:cs="Wingdings" w:hint="default"/>
    </w:rPr>
  </w:style>
  <w:style w:type="character" w:customStyle="1" w:styleId="WW8Num14z3">
    <w:name w:val="WW8Num14z3"/>
    <w:rPr>
      <w:rFonts w:ascii="Symbol" w:hAnsi="Symbol" w:cs="Symbol" w:hint="default"/>
    </w:rPr>
  </w:style>
  <w:style w:type="character" w:customStyle="1" w:styleId="WW8Num15z0">
    <w:name w:val="WW8Num15z0"/>
    <w:rPr>
      <w:rFonts w:hint="default"/>
      <w:b/>
      <w:i w:val="0"/>
      <w:color w:val="auto"/>
    </w:rPr>
  </w:style>
  <w:style w:type="character" w:customStyle="1" w:styleId="WW8Num15z1">
    <w:name w:val="WW8Num15z1"/>
  </w:style>
  <w:style w:type="character" w:customStyle="1" w:styleId="WW8Num15z2">
    <w:name w:val="WW8Num15z2"/>
  </w:style>
  <w:style w:type="character" w:customStyle="1" w:styleId="WW8Num15z3">
    <w:name w:val="WW8Num15z3"/>
  </w:style>
  <w:style w:type="character" w:customStyle="1" w:styleId="WW8Num15z4">
    <w:name w:val="WW8Num15z4"/>
  </w:style>
  <w:style w:type="character" w:customStyle="1" w:styleId="WW8Num15z5">
    <w:name w:val="WW8Num15z5"/>
  </w:style>
  <w:style w:type="character" w:customStyle="1" w:styleId="WW8Num15z6">
    <w:name w:val="WW8Num15z6"/>
  </w:style>
  <w:style w:type="character" w:customStyle="1" w:styleId="WW8Num15z7">
    <w:name w:val="WW8Num15z7"/>
  </w:style>
  <w:style w:type="character" w:customStyle="1" w:styleId="WW8Num15z8">
    <w:name w:val="WW8Num15z8"/>
  </w:style>
  <w:style w:type="character" w:customStyle="1" w:styleId="WW8Num16z0">
    <w:name w:val="WW8Num16z0"/>
    <w:rPr>
      <w:rFonts w:ascii="Wingdings" w:hAnsi="Wingdings" w:cs="Wingdings" w:hint="default"/>
      <w:color w:val="auto"/>
    </w:rPr>
  </w:style>
  <w:style w:type="character" w:customStyle="1" w:styleId="WW8Num16z1">
    <w:name w:val="WW8Num16z1"/>
    <w:rPr>
      <w:rFonts w:ascii="Wingdings" w:hAnsi="Wingdings" w:cs="Wingdings" w:hint="default"/>
    </w:rPr>
  </w:style>
  <w:style w:type="character" w:customStyle="1" w:styleId="WW8Num16z4">
    <w:name w:val="WW8Num16z4"/>
    <w:rPr>
      <w:rFonts w:ascii="Courier New" w:hAnsi="Courier New" w:cs="Courier New" w:hint="default"/>
    </w:rPr>
  </w:style>
  <w:style w:type="character" w:customStyle="1" w:styleId="WW8Num16z6">
    <w:name w:val="WW8Num16z6"/>
    <w:rPr>
      <w:rFonts w:ascii="Symbol" w:hAnsi="Symbol" w:cs="Symbol" w:hint="default"/>
    </w:rPr>
  </w:style>
  <w:style w:type="character" w:customStyle="1" w:styleId="WW8Num17z0">
    <w:name w:val="WW8Num17z0"/>
    <w:rPr>
      <w:rFonts w:hint="default"/>
      <w:b/>
      <w:i w:val="0"/>
      <w:color w:val="auto"/>
    </w:rPr>
  </w:style>
  <w:style w:type="character" w:customStyle="1" w:styleId="WW8Num17z1">
    <w:name w:val="WW8Num17z1"/>
  </w:style>
  <w:style w:type="character" w:customStyle="1" w:styleId="WW8Num17z2">
    <w:name w:val="WW8Num17z2"/>
  </w:style>
  <w:style w:type="character" w:customStyle="1" w:styleId="WW8Num17z3">
    <w:name w:val="WW8Num17z3"/>
  </w:style>
  <w:style w:type="character" w:customStyle="1" w:styleId="WW8Num17z4">
    <w:name w:val="WW8Num17z4"/>
  </w:style>
  <w:style w:type="character" w:customStyle="1" w:styleId="WW8Num17z5">
    <w:name w:val="WW8Num17z5"/>
  </w:style>
  <w:style w:type="character" w:customStyle="1" w:styleId="WW8Num17z6">
    <w:name w:val="WW8Num17z6"/>
  </w:style>
  <w:style w:type="character" w:customStyle="1" w:styleId="WW8Num17z7">
    <w:name w:val="WW8Num17z7"/>
  </w:style>
  <w:style w:type="character" w:customStyle="1" w:styleId="WW8Num17z8">
    <w:name w:val="WW8Num17z8"/>
  </w:style>
  <w:style w:type="character" w:customStyle="1" w:styleId="WW8Num18z0">
    <w:name w:val="WW8Num18z0"/>
    <w:rPr>
      <w:rFonts w:hint="default"/>
    </w:rPr>
  </w:style>
  <w:style w:type="character" w:customStyle="1" w:styleId="WW8Num19z0">
    <w:name w:val="WW8Num19z0"/>
    <w:rPr>
      <w:rFonts w:ascii="Symbol" w:hAnsi="Symbol" w:cs="Symbol" w:hint="default"/>
    </w:rPr>
  </w:style>
  <w:style w:type="character" w:customStyle="1" w:styleId="WW8Num19z1">
    <w:name w:val="WW8Num19z1"/>
    <w:rPr>
      <w:rFonts w:ascii="Courier New" w:hAnsi="Courier New" w:cs="Courier New" w:hint="default"/>
    </w:rPr>
  </w:style>
  <w:style w:type="character" w:customStyle="1" w:styleId="WW8Num19z2">
    <w:name w:val="WW8Num19z2"/>
    <w:rPr>
      <w:rFonts w:ascii="Wingdings" w:hAnsi="Wingdings" w:cs="Wingdings" w:hint="default"/>
    </w:rPr>
  </w:style>
  <w:style w:type="character" w:customStyle="1" w:styleId="WW8Num20z0">
    <w:name w:val="WW8Num20z0"/>
    <w:rPr>
      <w:rFonts w:ascii="Book Antiqua" w:hAnsi="Book Antiqua" w:cs="Book Antiqua" w:hint="default"/>
      <w:b/>
      <w:i w:val="0"/>
      <w:color w:val="auto"/>
    </w:rPr>
  </w:style>
  <w:style w:type="character" w:customStyle="1" w:styleId="WW8Num20z1">
    <w:name w:val="WW8Num20z1"/>
  </w:style>
  <w:style w:type="character" w:customStyle="1" w:styleId="WW8Num20z2">
    <w:name w:val="WW8Num20z2"/>
  </w:style>
  <w:style w:type="character" w:customStyle="1" w:styleId="WW8Num20z3">
    <w:name w:val="WW8Num20z3"/>
  </w:style>
  <w:style w:type="character" w:customStyle="1" w:styleId="WW8Num20z4">
    <w:name w:val="WW8Num20z4"/>
  </w:style>
  <w:style w:type="character" w:customStyle="1" w:styleId="WW8Num20z5">
    <w:name w:val="WW8Num20z5"/>
  </w:style>
  <w:style w:type="character" w:customStyle="1" w:styleId="WW8Num20z6">
    <w:name w:val="WW8Num20z6"/>
  </w:style>
  <w:style w:type="character" w:customStyle="1" w:styleId="WW8Num20z7">
    <w:name w:val="WW8Num20z7"/>
  </w:style>
  <w:style w:type="character" w:customStyle="1" w:styleId="WW8Num20z8">
    <w:name w:val="WW8Num20z8"/>
  </w:style>
  <w:style w:type="character" w:customStyle="1" w:styleId="WW8Num21z0">
    <w:name w:val="WW8Num21z0"/>
    <w:rPr>
      <w:rFonts w:ascii="Symbol" w:hAnsi="Symbol" w:cs="Symbol" w:hint="default"/>
    </w:rPr>
  </w:style>
  <w:style w:type="character" w:customStyle="1" w:styleId="WW8Num21z1">
    <w:name w:val="WW8Num21z1"/>
    <w:rPr>
      <w:rFonts w:ascii="Courier New" w:hAnsi="Courier New" w:cs="Courier New" w:hint="default"/>
    </w:rPr>
  </w:style>
  <w:style w:type="character" w:customStyle="1" w:styleId="WW8Num21z2">
    <w:name w:val="WW8Num21z2"/>
    <w:rPr>
      <w:rFonts w:ascii="Wingdings" w:hAnsi="Wingdings" w:cs="Wingdings" w:hint="default"/>
    </w:rPr>
  </w:style>
  <w:style w:type="character" w:customStyle="1" w:styleId="Fuentedeprrafopredeter1">
    <w:name w:val="Fuente de párrafo predeter.1"/>
  </w:style>
  <w:style w:type="character" w:styleId="Nmerodepgina">
    <w:name w:val="page number"/>
    <w:basedOn w:val="Fuentedeprrafopredeter1"/>
  </w:style>
  <w:style w:type="character" w:styleId="Hipervnculo">
    <w:name w:val="Hyperlink"/>
    <w:uiPriority w:val="99"/>
    <w:rPr>
      <w:color w:val="0000FF"/>
      <w:u w:val="single"/>
    </w:rPr>
  </w:style>
  <w:style w:type="character" w:customStyle="1" w:styleId="CarCar1">
    <w:name w:val="Car Car1"/>
    <w:rPr>
      <w:sz w:val="24"/>
      <w:szCs w:val="24"/>
      <w:lang w:val="es-ES"/>
    </w:rPr>
  </w:style>
  <w:style w:type="character" w:customStyle="1" w:styleId="CarCar">
    <w:name w:val="Car Car"/>
    <w:rPr>
      <w:sz w:val="24"/>
      <w:szCs w:val="24"/>
      <w:lang w:val="es-ES"/>
    </w:rPr>
  </w:style>
  <w:style w:type="paragraph" w:customStyle="1" w:styleId="Encabezado1">
    <w:name w:val="Encabezado1"/>
    <w:basedOn w:val="Normal"/>
    <w:next w:val="Textoindependiente"/>
    <w:pPr>
      <w:keepNext/>
      <w:spacing w:before="240" w:after="120"/>
    </w:pPr>
    <w:rPr>
      <w:rFonts w:ascii="Arial" w:eastAsia="Microsoft YaHei" w:hAnsi="Arial" w:cs="Mangal"/>
      <w:sz w:val="28"/>
      <w:szCs w:val="28"/>
    </w:rPr>
  </w:style>
  <w:style w:type="paragraph" w:styleId="Textoindependiente">
    <w:name w:val="Body Text"/>
    <w:basedOn w:val="Normal"/>
    <w:pPr>
      <w:jc w:val="both"/>
    </w:pPr>
    <w:rPr>
      <w:rFonts w:ascii="Arial" w:hAnsi="Arial" w:cs="Arial"/>
      <w:lang w:val="es-AR"/>
    </w:rPr>
  </w:style>
  <w:style w:type="paragraph" w:styleId="Lista">
    <w:name w:val="List"/>
    <w:basedOn w:val="Textoindependiente"/>
    <w:rPr>
      <w:rFonts w:cs="Mangal"/>
    </w:rPr>
  </w:style>
  <w:style w:type="paragraph" w:customStyle="1" w:styleId="Etiqueta">
    <w:name w:val="Etiqueta"/>
    <w:basedOn w:val="Normal"/>
    <w:pPr>
      <w:suppressLineNumbers/>
      <w:spacing w:before="120" w:after="120"/>
    </w:pPr>
    <w:rPr>
      <w:rFonts w:cs="Mangal"/>
      <w:i/>
      <w:iCs/>
    </w:rPr>
  </w:style>
  <w:style w:type="paragraph" w:customStyle="1" w:styleId="ndice">
    <w:name w:val="Índice"/>
    <w:basedOn w:val="Normal"/>
    <w:pPr>
      <w:suppressLineNumbers/>
    </w:pPr>
    <w:rPr>
      <w:rFonts w:cs="Mangal"/>
    </w:rPr>
  </w:style>
  <w:style w:type="paragraph" w:styleId="Encabezado">
    <w:name w:val="header"/>
    <w:basedOn w:val="Normal"/>
  </w:style>
  <w:style w:type="paragraph" w:styleId="Piedepgina">
    <w:name w:val="footer"/>
    <w:basedOn w:val="Normal"/>
  </w:style>
  <w:style w:type="paragraph" w:styleId="ndice1">
    <w:name w:val="index 1"/>
    <w:basedOn w:val="Normal"/>
    <w:next w:val="Normal"/>
    <w:pPr>
      <w:ind w:left="240" w:hanging="240"/>
    </w:pPr>
  </w:style>
  <w:style w:type="paragraph" w:styleId="Ttulodendice">
    <w:name w:val="index heading"/>
    <w:basedOn w:val="Normal"/>
    <w:next w:val="ndice1"/>
  </w:style>
  <w:style w:type="paragraph" w:styleId="TDC1">
    <w:name w:val="toc 1"/>
    <w:basedOn w:val="Normal"/>
    <w:next w:val="Normal"/>
    <w:uiPriority w:val="39"/>
    <w:pPr>
      <w:spacing w:before="120" w:after="120"/>
    </w:pPr>
    <w:rPr>
      <w:rFonts w:ascii="Calibri" w:hAnsi="Calibri"/>
      <w:b/>
      <w:bCs/>
      <w:caps/>
      <w:sz w:val="20"/>
      <w:szCs w:val="20"/>
    </w:rPr>
  </w:style>
  <w:style w:type="paragraph" w:styleId="TDC2">
    <w:name w:val="toc 2"/>
    <w:basedOn w:val="Normal"/>
    <w:next w:val="Normal"/>
    <w:uiPriority w:val="39"/>
    <w:pPr>
      <w:ind w:left="240"/>
    </w:pPr>
    <w:rPr>
      <w:rFonts w:ascii="Calibri" w:hAnsi="Calibri"/>
      <w:smallCaps/>
      <w:sz w:val="20"/>
      <w:szCs w:val="20"/>
    </w:rPr>
  </w:style>
  <w:style w:type="paragraph" w:styleId="TDC3">
    <w:name w:val="toc 3"/>
    <w:basedOn w:val="Normal"/>
    <w:next w:val="Normal"/>
    <w:uiPriority w:val="39"/>
    <w:pPr>
      <w:ind w:left="480"/>
    </w:pPr>
    <w:rPr>
      <w:rFonts w:ascii="Calibri" w:hAnsi="Calibri"/>
      <w:i/>
      <w:iCs/>
      <w:sz w:val="20"/>
      <w:szCs w:val="20"/>
    </w:rPr>
  </w:style>
  <w:style w:type="paragraph" w:customStyle="1" w:styleId="Textoindependiente31">
    <w:name w:val="Texto independiente 31"/>
    <w:basedOn w:val="Normal"/>
    <w:rPr>
      <w:rFonts w:ascii="Arial" w:hAnsi="Arial" w:cs="Arial"/>
      <w:i/>
      <w:iCs/>
      <w:color w:val="0000FF"/>
    </w:rPr>
  </w:style>
  <w:style w:type="paragraph" w:customStyle="1" w:styleId="TableText">
    <w:name w:val="Table Text"/>
    <w:basedOn w:val="Normal"/>
    <w:pPr>
      <w:overflowPunct w:val="0"/>
      <w:autoSpaceDE w:val="0"/>
      <w:spacing w:after="120"/>
      <w:textAlignment w:val="baseline"/>
    </w:pPr>
    <w:rPr>
      <w:rFonts w:ascii="Arial" w:hAnsi="Arial" w:cs="Arial"/>
      <w:sz w:val="20"/>
      <w:szCs w:val="20"/>
      <w:lang w:val="en-US"/>
    </w:rPr>
  </w:style>
  <w:style w:type="paragraph" w:customStyle="1" w:styleId="Sangra3detindependiente1">
    <w:name w:val="Sangría 3 de t. independiente1"/>
    <w:basedOn w:val="Normal"/>
    <w:pPr>
      <w:spacing w:line="360" w:lineRule="auto"/>
      <w:ind w:left="426"/>
      <w:jc w:val="both"/>
    </w:pPr>
    <w:rPr>
      <w:rFonts w:ascii="Arial" w:hAnsi="Arial" w:cs="Arial"/>
      <w:sz w:val="22"/>
      <w:szCs w:val="20"/>
    </w:rPr>
  </w:style>
  <w:style w:type="paragraph" w:styleId="Textodeglobo">
    <w:name w:val="Balloon Text"/>
    <w:basedOn w:val="Normal"/>
    <w:rPr>
      <w:rFonts w:ascii="Tahoma" w:hAnsi="Tahoma" w:cs="Tahoma"/>
      <w:sz w:val="16"/>
      <w:szCs w:val="16"/>
    </w:rPr>
  </w:style>
  <w:style w:type="paragraph" w:styleId="Sangradetextonormal">
    <w:name w:val="Body Text Indent"/>
    <w:basedOn w:val="Normal"/>
    <w:pPr>
      <w:ind w:left="3240" w:hanging="900"/>
      <w:jc w:val="both"/>
    </w:pPr>
    <w:rPr>
      <w:rFonts w:ascii="Book Antiqua" w:hAnsi="Book Antiqua" w:cs="Book Antiqua"/>
      <w:i/>
      <w:color w:val="0000FF"/>
    </w:rPr>
  </w:style>
  <w:style w:type="paragraph" w:customStyle="1" w:styleId="Sangra2detindependiente1">
    <w:name w:val="Sangría 2 de t. independiente1"/>
    <w:basedOn w:val="Normal"/>
    <w:pPr>
      <w:ind w:left="2835"/>
      <w:jc w:val="both"/>
    </w:pPr>
    <w:rPr>
      <w:rFonts w:ascii="Book Antiqua" w:hAnsi="Book Antiqua" w:cs="Book Antiqua"/>
      <w:i/>
      <w:color w:val="0000FF"/>
    </w:rPr>
  </w:style>
  <w:style w:type="paragraph" w:styleId="TDC4">
    <w:name w:val="toc 4"/>
    <w:basedOn w:val="ndice"/>
    <w:pPr>
      <w:suppressLineNumbers w:val="0"/>
      <w:ind w:left="720"/>
    </w:pPr>
    <w:rPr>
      <w:rFonts w:ascii="Calibri" w:hAnsi="Calibri" w:cs="Times New Roman"/>
      <w:sz w:val="18"/>
      <w:szCs w:val="18"/>
    </w:rPr>
  </w:style>
  <w:style w:type="paragraph" w:styleId="TDC5">
    <w:name w:val="toc 5"/>
    <w:basedOn w:val="ndice"/>
    <w:pPr>
      <w:suppressLineNumbers w:val="0"/>
      <w:ind w:left="960"/>
    </w:pPr>
    <w:rPr>
      <w:rFonts w:ascii="Calibri" w:hAnsi="Calibri" w:cs="Times New Roman"/>
      <w:sz w:val="18"/>
      <w:szCs w:val="18"/>
    </w:rPr>
  </w:style>
  <w:style w:type="paragraph" w:styleId="TDC6">
    <w:name w:val="toc 6"/>
    <w:basedOn w:val="ndice"/>
    <w:pPr>
      <w:suppressLineNumbers w:val="0"/>
      <w:ind w:left="1200"/>
    </w:pPr>
    <w:rPr>
      <w:rFonts w:ascii="Calibri" w:hAnsi="Calibri" w:cs="Times New Roman"/>
      <w:sz w:val="18"/>
      <w:szCs w:val="18"/>
    </w:rPr>
  </w:style>
  <w:style w:type="paragraph" w:styleId="TDC7">
    <w:name w:val="toc 7"/>
    <w:basedOn w:val="ndice"/>
    <w:pPr>
      <w:suppressLineNumbers w:val="0"/>
      <w:ind w:left="1440"/>
    </w:pPr>
    <w:rPr>
      <w:rFonts w:ascii="Calibri" w:hAnsi="Calibri" w:cs="Times New Roman"/>
      <w:sz w:val="18"/>
      <w:szCs w:val="18"/>
    </w:rPr>
  </w:style>
  <w:style w:type="paragraph" w:styleId="TDC8">
    <w:name w:val="toc 8"/>
    <w:basedOn w:val="ndice"/>
    <w:pPr>
      <w:suppressLineNumbers w:val="0"/>
      <w:ind w:left="1680"/>
    </w:pPr>
    <w:rPr>
      <w:rFonts w:ascii="Calibri" w:hAnsi="Calibri" w:cs="Times New Roman"/>
      <w:sz w:val="18"/>
      <w:szCs w:val="18"/>
    </w:rPr>
  </w:style>
  <w:style w:type="paragraph" w:styleId="TDC9">
    <w:name w:val="toc 9"/>
    <w:basedOn w:val="ndice"/>
    <w:pPr>
      <w:suppressLineNumbers w:val="0"/>
      <w:ind w:left="1920"/>
    </w:pPr>
    <w:rPr>
      <w:rFonts w:ascii="Calibri" w:hAnsi="Calibri" w:cs="Times New Roman"/>
      <w:sz w:val="18"/>
      <w:szCs w:val="18"/>
    </w:rPr>
  </w:style>
  <w:style w:type="paragraph" w:customStyle="1" w:styleId="ndicel10">
    <w:name w:val="Índicel 10"/>
    <w:basedOn w:val="ndice"/>
    <w:pPr>
      <w:tabs>
        <w:tab w:val="right" w:leader="dot" w:pos="7425"/>
      </w:tabs>
      <w:ind w:left="2547"/>
    </w:pPr>
  </w:style>
  <w:style w:type="paragraph" w:customStyle="1" w:styleId="Contenidodelatabla">
    <w:name w:val="Contenido de la tabla"/>
    <w:basedOn w:val="Normal"/>
    <w:pPr>
      <w:suppressLineNumbers/>
    </w:pPr>
  </w:style>
  <w:style w:type="paragraph" w:customStyle="1" w:styleId="Encabezadodelatabla">
    <w:name w:val="Encabezado de la tabla"/>
    <w:basedOn w:val="Contenidodelatabla"/>
    <w:pPr>
      <w:jc w:val="center"/>
    </w:pPr>
    <w:rPr>
      <w:b/>
      <w:bCs/>
    </w:rPr>
  </w:style>
  <w:style w:type="paragraph" w:styleId="Mapadeldocumento">
    <w:name w:val="Document Map"/>
    <w:basedOn w:val="Normal"/>
    <w:link w:val="MapadeldocumentoCar"/>
    <w:uiPriority w:val="99"/>
    <w:semiHidden/>
    <w:unhideWhenUsed/>
    <w:rsid w:val="00FF57F0"/>
    <w:rPr>
      <w:rFonts w:ascii="Tahoma" w:hAnsi="Tahoma" w:cs="Tahoma"/>
      <w:sz w:val="16"/>
      <w:szCs w:val="16"/>
    </w:rPr>
  </w:style>
  <w:style w:type="character" w:customStyle="1" w:styleId="MapadeldocumentoCar">
    <w:name w:val="Mapa del documento Car"/>
    <w:link w:val="Mapadeldocumento"/>
    <w:uiPriority w:val="99"/>
    <w:semiHidden/>
    <w:rsid w:val="00FF57F0"/>
    <w:rPr>
      <w:rFonts w:ascii="Tahoma" w:hAnsi="Tahoma" w:cs="Tahoma"/>
      <w:sz w:val="16"/>
      <w:szCs w:val="16"/>
      <w:lang w:eastAsia="ar-SA"/>
    </w:rPr>
  </w:style>
  <w:style w:type="paragraph" w:styleId="Sangra3detindependiente">
    <w:name w:val="Body Text Indent 3"/>
    <w:basedOn w:val="Normal"/>
    <w:link w:val="Sangra3detindependienteCar"/>
    <w:uiPriority w:val="99"/>
    <w:semiHidden/>
    <w:unhideWhenUsed/>
    <w:rsid w:val="009805DE"/>
    <w:pPr>
      <w:spacing w:after="120"/>
      <w:ind w:left="283"/>
    </w:pPr>
    <w:rPr>
      <w:sz w:val="16"/>
      <w:szCs w:val="16"/>
    </w:rPr>
  </w:style>
  <w:style w:type="character" w:customStyle="1" w:styleId="Sangra3detindependienteCar">
    <w:name w:val="Sangría 3 de t. independiente Car"/>
    <w:link w:val="Sangra3detindependiente"/>
    <w:uiPriority w:val="99"/>
    <w:semiHidden/>
    <w:rsid w:val="009805DE"/>
    <w:rPr>
      <w:sz w:val="16"/>
      <w:szCs w:val="16"/>
      <w:lang w:eastAsia="ar-SA"/>
    </w:rPr>
  </w:style>
  <w:style w:type="paragraph" w:customStyle="1" w:styleId="TtulodeTDC">
    <w:name w:val="Título de TDC"/>
    <w:basedOn w:val="Ttulo1"/>
    <w:next w:val="Normal"/>
    <w:uiPriority w:val="39"/>
    <w:semiHidden/>
    <w:unhideWhenUsed/>
    <w:qFormat/>
    <w:rsid w:val="007F1FAD"/>
    <w:pPr>
      <w:keepLines/>
      <w:suppressAutoHyphens w:val="0"/>
      <w:spacing w:before="480" w:after="0" w:line="276" w:lineRule="auto"/>
      <w:outlineLvl w:val="9"/>
    </w:pPr>
    <w:rPr>
      <w:rFonts w:ascii="Cambria" w:hAnsi="Cambria" w:cs="Times New Roman"/>
      <w:color w:val="365F91"/>
      <w:kern w:val="0"/>
      <w:sz w:val="28"/>
      <w:szCs w:val="28"/>
      <w:lang w:eastAsia="en-US"/>
    </w:rPr>
  </w:style>
  <w:style w:type="table" w:styleId="Tablaconcuadrcula">
    <w:name w:val="Table Grid"/>
    <w:basedOn w:val="Tablanormal"/>
    <w:uiPriority w:val="39"/>
    <w:rsid w:val="00F945F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C514B7"/>
    <w:pPr>
      <w:suppressAutoHyphens w:val="0"/>
      <w:spacing w:before="100" w:beforeAutospacing="1" w:after="100" w:afterAutospacing="1"/>
    </w:pPr>
    <w:rPr>
      <w:lang w:eastAsia="es-ES"/>
    </w:rPr>
  </w:style>
  <w:style w:type="paragraph" w:styleId="Prrafodelista">
    <w:name w:val="List Paragraph"/>
    <w:basedOn w:val="Normal"/>
    <w:uiPriority w:val="34"/>
    <w:qFormat/>
    <w:rsid w:val="00C514B7"/>
    <w:pPr>
      <w:suppressAutoHyphens w:val="0"/>
      <w:ind w:left="720"/>
      <w:contextualSpacing/>
    </w:pPr>
    <w:rPr>
      <w:lang w:eastAsia="es-ES"/>
    </w:rPr>
  </w:style>
  <w:style w:type="paragraph" w:customStyle="1" w:styleId="listparagraph">
    <w:name w:val="listparagraph"/>
    <w:basedOn w:val="Normal"/>
    <w:rsid w:val="00263FB0"/>
    <w:pPr>
      <w:suppressAutoHyphens w:val="0"/>
      <w:spacing w:line="240" w:lineRule="atLeast"/>
      <w:ind w:left="720"/>
    </w:pPr>
    <w:rPr>
      <w:sz w:val="20"/>
      <w:szCs w:val="20"/>
      <w:lang w:eastAsia="es-ES"/>
    </w:rPr>
  </w:style>
  <w:style w:type="character" w:customStyle="1" w:styleId="Ttulo2Car">
    <w:name w:val="Título 2 Car"/>
    <w:link w:val="Ttulo2"/>
    <w:rsid w:val="00CF6119"/>
    <w:rPr>
      <w:rFonts w:ascii="Arial" w:hAnsi="Arial" w:cs="Arial"/>
      <w:b/>
      <w:bCs/>
      <w:i/>
      <w:iCs/>
      <w:sz w:val="28"/>
      <w:szCs w:val="28"/>
      <w:lang w:eastAsia="ar-SA"/>
    </w:rPr>
  </w:style>
  <w:style w:type="character" w:customStyle="1" w:styleId="Ttulo5Car">
    <w:name w:val="Título 5 Car"/>
    <w:link w:val="Ttulo5"/>
    <w:rsid w:val="00056F13"/>
    <w:rPr>
      <w:rFonts w:ascii="Arial" w:hAnsi="Arial"/>
      <w:sz w:val="22"/>
      <w:lang w:val="en-US" w:eastAsia="en-US"/>
    </w:rPr>
  </w:style>
  <w:style w:type="character" w:customStyle="1" w:styleId="Ttulo6Car">
    <w:name w:val="Título 6 Car"/>
    <w:link w:val="Ttulo6"/>
    <w:rsid w:val="00056F13"/>
    <w:rPr>
      <w:rFonts w:ascii="Arial" w:hAnsi="Arial"/>
      <w:i/>
      <w:sz w:val="22"/>
      <w:lang w:val="en-US" w:eastAsia="en-US"/>
    </w:rPr>
  </w:style>
  <w:style w:type="character" w:customStyle="1" w:styleId="Ttulo8Car">
    <w:name w:val="Título 8 Car"/>
    <w:link w:val="Ttulo8"/>
    <w:rsid w:val="00056F13"/>
    <w:rPr>
      <w:rFonts w:ascii="Arial" w:hAnsi="Arial"/>
      <w:i/>
      <w:lang w:val="en-US" w:eastAsia="en-US"/>
    </w:rPr>
  </w:style>
  <w:style w:type="paragraph" w:customStyle="1" w:styleId="InfoBlue">
    <w:name w:val="InfoBlue"/>
    <w:basedOn w:val="Normal"/>
    <w:next w:val="Textoindependiente"/>
    <w:autoRedefine/>
    <w:rsid w:val="00B23E8F"/>
    <w:pPr>
      <w:widowControl w:val="0"/>
      <w:suppressAutoHyphens w:val="0"/>
      <w:spacing w:line="240" w:lineRule="atLeast"/>
      <w:jc w:val="both"/>
    </w:pPr>
    <w:rPr>
      <w:rFonts w:ascii="Arial" w:hAnsi="Arial" w:cs="Arial"/>
      <w:color w:val="548DD4"/>
      <w:sz w:val="22"/>
      <w:szCs w:val="22"/>
      <w:lang w:val="es-CO" w:eastAsia="en-US"/>
    </w:rPr>
  </w:style>
  <w:style w:type="paragraph" w:customStyle="1" w:styleId="ListHeader">
    <w:name w:val="List Header"/>
    <w:next w:val="Normal"/>
    <w:uiPriority w:val="99"/>
    <w:rsid w:val="00B23E8F"/>
    <w:pPr>
      <w:widowControl w:val="0"/>
      <w:shd w:val="clear" w:color="auto" w:fill="FFFFFF"/>
      <w:autoSpaceDE w:val="0"/>
      <w:autoSpaceDN w:val="0"/>
      <w:adjustRightInd w:val="0"/>
    </w:pPr>
    <w:rPr>
      <w:rFonts w:ascii="Arial" w:hAnsi="Arial" w:cs="Arial"/>
      <w:b/>
      <w:bCs/>
      <w:i/>
      <w:iCs/>
      <w:color w:val="0000A0"/>
      <w:u w:color="000000"/>
      <w:shd w:val="clear" w:color="auto" w:fill="FFFFFF"/>
      <w:lang w:val="en-AU" w:eastAsia="es-CO"/>
    </w:rPr>
  </w:style>
  <w:style w:type="paragraph" w:styleId="Sinespaciado">
    <w:name w:val="No Spacing"/>
    <w:uiPriority w:val="1"/>
    <w:qFormat/>
    <w:rsid w:val="00313315"/>
    <w:rPr>
      <w:rFonts w:asciiTheme="minorHAnsi" w:eastAsiaTheme="minorHAnsi" w:hAnsiTheme="minorHAnsi" w:cstheme="minorBidi"/>
      <w:sz w:val="22"/>
      <w:szCs w:val="22"/>
      <w:lang w:eastAsia="en-US"/>
    </w:rPr>
  </w:style>
  <w:style w:type="character" w:customStyle="1" w:styleId="Ttulo7Car">
    <w:name w:val="Título 7 Car"/>
    <w:basedOn w:val="Fuentedeprrafopredeter"/>
    <w:link w:val="Ttulo7"/>
    <w:rsid w:val="00B7456B"/>
    <w:rPr>
      <w:rFonts w:ascii="Book Antiqua" w:hAnsi="Book Antiqua" w:cs="Book Antiqua"/>
      <w:b/>
      <w:bCs/>
      <w:sz w:val="40"/>
      <w:szCs w:val="24"/>
      <w:lang w:eastAsia="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7869813">
      <w:bodyDiv w:val="1"/>
      <w:marLeft w:val="0"/>
      <w:marRight w:val="0"/>
      <w:marTop w:val="0"/>
      <w:marBottom w:val="0"/>
      <w:divBdr>
        <w:top w:val="none" w:sz="0" w:space="0" w:color="auto"/>
        <w:left w:val="none" w:sz="0" w:space="0" w:color="auto"/>
        <w:bottom w:val="none" w:sz="0" w:space="0" w:color="auto"/>
        <w:right w:val="none" w:sz="0" w:space="0" w:color="auto"/>
      </w:divBdr>
      <w:divsChild>
        <w:div w:id="756444858">
          <w:marLeft w:val="0"/>
          <w:marRight w:val="0"/>
          <w:marTop w:val="0"/>
          <w:marBottom w:val="0"/>
          <w:divBdr>
            <w:top w:val="none" w:sz="0" w:space="0" w:color="auto"/>
            <w:left w:val="none" w:sz="0" w:space="0" w:color="auto"/>
            <w:bottom w:val="none" w:sz="0" w:space="0" w:color="auto"/>
            <w:right w:val="none" w:sz="0" w:space="0" w:color="auto"/>
          </w:divBdr>
        </w:div>
        <w:div w:id="2016691939">
          <w:marLeft w:val="0"/>
          <w:marRight w:val="0"/>
          <w:marTop w:val="0"/>
          <w:marBottom w:val="0"/>
          <w:divBdr>
            <w:top w:val="none" w:sz="0" w:space="0" w:color="auto"/>
            <w:left w:val="none" w:sz="0" w:space="0" w:color="auto"/>
            <w:bottom w:val="none" w:sz="0" w:space="0" w:color="auto"/>
            <w:right w:val="none" w:sz="0" w:space="0" w:color="auto"/>
          </w:divBdr>
        </w:div>
      </w:divsChild>
    </w:div>
    <w:div w:id="147595369">
      <w:bodyDiv w:val="1"/>
      <w:marLeft w:val="0"/>
      <w:marRight w:val="0"/>
      <w:marTop w:val="0"/>
      <w:marBottom w:val="0"/>
      <w:divBdr>
        <w:top w:val="none" w:sz="0" w:space="0" w:color="auto"/>
        <w:left w:val="none" w:sz="0" w:space="0" w:color="auto"/>
        <w:bottom w:val="none" w:sz="0" w:space="0" w:color="auto"/>
        <w:right w:val="none" w:sz="0" w:space="0" w:color="auto"/>
      </w:divBdr>
      <w:divsChild>
        <w:div w:id="669453851">
          <w:marLeft w:val="0"/>
          <w:marRight w:val="0"/>
          <w:marTop w:val="0"/>
          <w:marBottom w:val="0"/>
          <w:divBdr>
            <w:top w:val="none" w:sz="0" w:space="0" w:color="auto"/>
            <w:left w:val="none" w:sz="0" w:space="0" w:color="auto"/>
            <w:bottom w:val="none" w:sz="0" w:space="0" w:color="auto"/>
            <w:right w:val="none" w:sz="0" w:space="0" w:color="auto"/>
          </w:divBdr>
        </w:div>
        <w:div w:id="1169759381">
          <w:marLeft w:val="0"/>
          <w:marRight w:val="0"/>
          <w:marTop w:val="0"/>
          <w:marBottom w:val="0"/>
          <w:divBdr>
            <w:top w:val="none" w:sz="0" w:space="0" w:color="auto"/>
            <w:left w:val="none" w:sz="0" w:space="0" w:color="auto"/>
            <w:bottom w:val="none" w:sz="0" w:space="0" w:color="auto"/>
            <w:right w:val="none" w:sz="0" w:space="0" w:color="auto"/>
          </w:divBdr>
        </w:div>
      </w:divsChild>
    </w:div>
    <w:div w:id="214857238">
      <w:bodyDiv w:val="1"/>
      <w:marLeft w:val="0"/>
      <w:marRight w:val="0"/>
      <w:marTop w:val="0"/>
      <w:marBottom w:val="0"/>
      <w:divBdr>
        <w:top w:val="none" w:sz="0" w:space="0" w:color="auto"/>
        <w:left w:val="none" w:sz="0" w:space="0" w:color="auto"/>
        <w:bottom w:val="none" w:sz="0" w:space="0" w:color="auto"/>
        <w:right w:val="none" w:sz="0" w:space="0" w:color="auto"/>
      </w:divBdr>
    </w:div>
    <w:div w:id="216286106">
      <w:bodyDiv w:val="1"/>
      <w:marLeft w:val="0"/>
      <w:marRight w:val="0"/>
      <w:marTop w:val="0"/>
      <w:marBottom w:val="0"/>
      <w:divBdr>
        <w:top w:val="none" w:sz="0" w:space="0" w:color="auto"/>
        <w:left w:val="none" w:sz="0" w:space="0" w:color="auto"/>
        <w:bottom w:val="none" w:sz="0" w:space="0" w:color="auto"/>
        <w:right w:val="none" w:sz="0" w:space="0" w:color="auto"/>
      </w:divBdr>
    </w:div>
    <w:div w:id="344942248">
      <w:bodyDiv w:val="1"/>
      <w:marLeft w:val="0"/>
      <w:marRight w:val="0"/>
      <w:marTop w:val="0"/>
      <w:marBottom w:val="0"/>
      <w:divBdr>
        <w:top w:val="none" w:sz="0" w:space="0" w:color="auto"/>
        <w:left w:val="none" w:sz="0" w:space="0" w:color="auto"/>
        <w:bottom w:val="none" w:sz="0" w:space="0" w:color="auto"/>
        <w:right w:val="none" w:sz="0" w:space="0" w:color="auto"/>
      </w:divBdr>
      <w:divsChild>
        <w:div w:id="1231041829">
          <w:marLeft w:val="0"/>
          <w:marRight w:val="0"/>
          <w:marTop w:val="0"/>
          <w:marBottom w:val="0"/>
          <w:divBdr>
            <w:top w:val="none" w:sz="0" w:space="0" w:color="auto"/>
            <w:left w:val="none" w:sz="0" w:space="0" w:color="auto"/>
            <w:bottom w:val="none" w:sz="0" w:space="0" w:color="auto"/>
            <w:right w:val="none" w:sz="0" w:space="0" w:color="auto"/>
          </w:divBdr>
        </w:div>
        <w:div w:id="94401433">
          <w:marLeft w:val="0"/>
          <w:marRight w:val="0"/>
          <w:marTop w:val="0"/>
          <w:marBottom w:val="0"/>
          <w:divBdr>
            <w:top w:val="none" w:sz="0" w:space="0" w:color="auto"/>
            <w:left w:val="none" w:sz="0" w:space="0" w:color="auto"/>
            <w:bottom w:val="none" w:sz="0" w:space="0" w:color="auto"/>
            <w:right w:val="none" w:sz="0" w:space="0" w:color="auto"/>
          </w:divBdr>
        </w:div>
        <w:div w:id="1801992646">
          <w:marLeft w:val="0"/>
          <w:marRight w:val="0"/>
          <w:marTop w:val="0"/>
          <w:marBottom w:val="0"/>
          <w:divBdr>
            <w:top w:val="none" w:sz="0" w:space="0" w:color="auto"/>
            <w:left w:val="none" w:sz="0" w:space="0" w:color="auto"/>
            <w:bottom w:val="none" w:sz="0" w:space="0" w:color="auto"/>
            <w:right w:val="none" w:sz="0" w:space="0" w:color="auto"/>
          </w:divBdr>
        </w:div>
        <w:div w:id="304971500">
          <w:marLeft w:val="0"/>
          <w:marRight w:val="0"/>
          <w:marTop w:val="0"/>
          <w:marBottom w:val="0"/>
          <w:divBdr>
            <w:top w:val="none" w:sz="0" w:space="0" w:color="auto"/>
            <w:left w:val="none" w:sz="0" w:space="0" w:color="auto"/>
            <w:bottom w:val="none" w:sz="0" w:space="0" w:color="auto"/>
            <w:right w:val="none" w:sz="0" w:space="0" w:color="auto"/>
          </w:divBdr>
        </w:div>
        <w:div w:id="1338969132">
          <w:marLeft w:val="0"/>
          <w:marRight w:val="0"/>
          <w:marTop w:val="0"/>
          <w:marBottom w:val="0"/>
          <w:divBdr>
            <w:top w:val="none" w:sz="0" w:space="0" w:color="auto"/>
            <w:left w:val="none" w:sz="0" w:space="0" w:color="auto"/>
            <w:bottom w:val="none" w:sz="0" w:space="0" w:color="auto"/>
            <w:right w:val="none" w:sz="0" w:space="0" w:color="auto"/>
          </w:divBdr>
        </w:div>
        <w:div w:id="1890070400">
          <w:marLeft w:val="0"/>
          <w:marRight w:val="0"/>
          <w:marTop w:val="0"/>
          <w:marBottom w:val="0"/>
          <w:divBdr>
            <w:top w:val="none" w:sz="0" w:space="0" w:color="auto"/>
            <w:left w:val="none" w:sz="0" w:space="0" w:color="auto"/>
            <w:bottom w:val="none" w:sz="0" w:space="0" w:color="auto"/>
            <w:right w:val="none" w:sz="0" w:space="0" w:color="auto"/>
          </w:divBdr>
        </w:div>
        <w:div w:id="1219391638">
          <w:marLeft w:val="0"/>
          <w:marRight w:val="0"/>
          <w:marTop w:val="0"/>
          <w:marBottom w:val="0"/>
          <w:divBdr>
            <w:top w:val="none" w:sz="0" w:space="0" w:color="auto"/>
            <w:left w:val="none" w:sz="0" w:space="0" w:color="auto"/>
            <w:bottom w:val="none" w:sz="0" w:space="0" w:color="auto"/>
            <w:right w:val="none" w:sz="0" w:space="0" w:color="auto"/>
          </w:divBdr>
        </w:div>
        <w:div w:id="2056807861">
          <w:marLeft w:val="0"/>
          <w:marRight w:val="0"/>
          <w:marTop w:val="0"/>
          <w:marBottom w:val="0"/>
          <w:divBdr>
            <w:top w:val="none" w:sz="0" w:space="0" w:color="auto"/>
            <w:left w:val="none" w:sz="0" w:space="0" w:color="auto"/>
            <w:bottom w:val="none" w:sz="0" w:space="0" w:color="auto"/>
            <w:right w:val="none" w:sz="0" w:space="0" w:color="auto"/>
          </w:divBdr>
        </w:div>
        <w:div w:id="749305632">
          <w:marLeft w:val="0"/>
          <w:marRight w:val="0"/>
          <w:marTop w:val="0"/>
          <w:marBottom w:val="0"/>
          <w:divBdr>
            <w:top w:val="none" w:sz="0" w:space="0" w:color="auto"/>
            <w:left w:val="none" w:sz="0" w:space="0" w:color="auto"/>
            <w:bottom w:val="none" w:sz="0" w:space="0" w:color="auto"/>
            <w:right w:val="none" w:sz="0" w:space="0" w:color="auto"/>
          </w:divBdr>
        </w:div>
      </w:divsChild>
    </w:div>
    <w:div w:id="348798312">
      <w:bodyDiv w:val="1"/>
      <w:marLeft w:val="0"/>
      <w:marRight w:val="0"/>
      <w:marTop w:val="0"/>
      <w:marBottom w:val="0"/>
      <w:divBdr>
        <w:top w:val="none" w:sz="0" w:space="0" w:color="auto"/>
        <w:left w:val="none" w:sz="0" w:space="0" w:color="auto"/>
        <w:bottom w:val="none" w:sz="0" w:space="0" w:color="auto"/>
        <w:right w:val="none" w:sz="0" w:space="0" w:color="auto"/>
      </w:divBdr>
    </w:div>
    <w:div w:id="480737178">
      <w:bodyDiv w:val="1"/>
      <w:marLeft w:val="0"/>
      <w:marRight w:val="0"/>
      <w:marTop w:val="0"/>
      <w:marBottom w:val="0"/>
      <w:divBdr>
        <w:top w:val="none" w:sz="0" w:space="0" w:color="auto"/>
        <w:left w:val="none" w:sz="0" w:space="0" w:color="auto"/>
        <w:bottom w:val="none" w:sz="0" w:space="0" w:color="auto"/>
        <w:right w:val="none" w:sz="0" w:space="0" w:color="auto"/>
      </w:divBdr>
    </w:div>
    <w:div w:id="575211033">
      <w:bodyDiv w:val="1"/>
      <w:marLeft w:val="0"/>
      <w:marRight w:val="0"/>
      <w:marTop w:val="0"/>
      <w:marBottom w:val="0"/>
      <w:divBdr>
        <w:top w:val="none" w:sz="0" w:space="0" w:color="auto"/>
        <w:left w:val="none" w:sz="0" w:space="0" w:color="auto"/>
        <w:bottom w:val="none" w:sz="0" w:space="0" w:color="auto"/>
        <w:right w:val="none" w:sz="0" w:space="0" w:color="auto"/>
      </w:divBdr>
      <w:divsChild>
        <w:div w:id="1706635881">
          <w:marLeft w:val="0"/>
          <w:marRight w:val="0"/>
          <w:marTop w:val="0"/>
          <w:marBottom w:val="0"/>
          <w:divBdr>
            <w:top w:val="none" w:sz="0" w:space="0" w:color="auto"/>
            <w:left w:val="none" w:sz="0" w:space="0" w:color="auto"/>
            <w:bottom w:val="none" w:sz="0" w:space="0" w:color="auto"/>
            <w:right w:val="none" w:sz="0" w:space="0" w:color="auto"/>
          </w:divBdr>
        </w:div>
        <w:div w:id="1770470482">
          <w:marLeft w:val="0"/>
          <w:marRight w:val="0"/>
          <w:marTop w:val="0"/>
          <w:marBottom w:val="0"/>
          <w:divBdr>
            <w:top w:val="none" w:sz="0" w:space="0" w:color="auto"/>
            <w:left w:val="none" w:sz="0" w:space="0" w:color="auto"/>
            <w:bottom w:val="none" w:sz="0" w:space="0" w:color="auto"/>
            <w:right w:val="none" w:sz="0" w:space="0" w:color="auto"/>
          </w:divBdr>
        </w:div>
      </w:divsChild>
    </w:div>
    <w:div w:id="627316929">
      <w:bodyDiv w:val="1"/>
      <w:marLeft w:val="0"/>
      <w:marRight w:val="0"/>
      <w:marTop w:val="0"/>
      <w:marBottom w:val="0"/>
      <w:divBdr>
        <w:top w:val="none" w:sz="0" w:space="0" w:color="auto"/>
        <w:left w:val="none" w:sz="0" w:space="0" w:color="auto"/>
        <w:bottom w:val="none" w:sz="0" w:space="0" w:color="auto"/>
        <w:right w:val="none" w:sz="0" w:space="0" w:color="auto"/>
      </w:divBdr>
    </w:div>
    <w:div w:id="686103801">
      <w:bodyDiv w:val="1"/>
      <w:marLeft w:val="0"/>
      <w:marRight w:val="0"/>
      <w:marTop w:val="0"/>
      <w:marBottom w:val="0"/>
      <w:divBdr>
        <w:top w:val="none" w:sz="0" w:space="0" w:color="auto"/>
        <w:left w:val="none" w:sz="0" w:space="0" w:color="auto"/>
        <w:bottom w:val="none" w:sz="0" w:space="0" w:color="auto"/>
        <w:right w:val="none" w:sz="0" w:space="0" w:color="auto"/>
      </w:divBdr>
    </w:div>
    <w:div w:id="708263443">
      <w:bodyDiv w:val="1"/>
      <w:marLeft w:val="0"/>
      <w:marRight w:val="0"/>
      <w:marTop w:val="0"/>
      <w:marBottom w:val="0"/>
      <w:divBdr>
        <w:top w:val="none" w:sz="0" w:space="0" w:color="auto"/>
        <w:left w:val="none" w:sz="0" w:space="0" w:color="auto"/>
        <w:bottom w:val="none" w:sz="0" w:space="0" w:color="auto"/>
        <w:right w:val="none" w:sz="0" w:space="0" w:color="auto"/>
      </w:divBdr>
    </w:div>
    <w:div w:id="717902091">
      <w:bodyDiv w:val="1"/>
      <w:marLeft w:val="0"/>
      <w:marRight w:val="0"/>
      <w:marTop w:val="0"/>
      <w:marBottom w:val="0"/>
      <w:divBdr>
        <w:top w:val="none" w:sz="0" w:space="0" w:color="auto"/>
        <w:left w:val="none" w:sz="0" w:space="0" w:color="auto"/>
        <w:bottom w:val="none" w:sz="0" w:space="0" w:color="auto"/>
        <w:right w:val="none" w:sz="0" w:space="0" w:color="auto"/>
      </w:divBdr>
      <w:divsChild>
        <w:div w:id="1948148929">
          <w:marLeft w:val="0"/>
          <w:marRight w:val="0"/>
          <w:marTop w:val="0"/>
          <w:marBottom w:val="0"/>
          <w:divBdr>
            <w:top w:val="none" w:sz="0" w:space="0" w:color="auto"/>
            <w:left w:val="none" w:sz="0" w:space="0" w:color="auto"/>
            <w:bottom w:val="none" w:sz="0" w:space="0" w:color="auto"/>
            <w:right w:val="none" w:sz="0" w:space="0" w:color="auto"/>
          </w:divBdr>
        </w:div>
        <w:div w:id="2050914404">
          <w:marLeft w:val="0"/>
          <w:marRight w:val="0"/>
          <w:marTop w:val="0"/>
          <w:marBottom w:val="0"/>
          <w:divBdr>
            <w:top w:val="none" w:sz="0" w:space="0" w:color="auto"/>
            <w:left w:val="none" w:sz="0" w:space="0" w:color="auto"/>
            <w:bottom w:val="none" w:sz="0" w:space="0" w:color="auto"/>
            <w:right w:val="none" w:sz="0" w:space="0" w:color="auto"/>
          </w:divBdr>
        </w:div>
        <w:div w:id="1035425781">
          <w:marLeft w:val="0"/>
          <w:marRight w:val="0"/>
          <w:marTop w:val="0"/>
          <w:marBottom w:val="0"/>
          <w:divBdr>
            <w:top w:val="none" w:sz="0" w:space="0" w:color="auto"/>
            <w:left w:val="none" w:sz="0" w:space="0" w:color="auto"/>
            <w:bottom w:val="none" w:sz="0" w:space="0" w:color="auto"/>
            <w:right w:val="none" w:sz="0" w:space="0" w:color="auto"/>
          </w:divBdr>
        </w:div>
        <w:div w:id="968441396">
          <w:marLeft w:val="0"/>
          <w:marRight w:val="0"/>
          <w:marTop w:val="0"/>
          <w:marBottom w:val="0"/>
          <w:divBdr>
            <w:top w:val="none" w:sz="0" w:space="0" w:color="auto"/>
            <w:left w:val="none" w:sz="0" w:space="0" w:color="auto"/>
            <w:bottom w:val="none" w:sz="0" w:space="0" w:color="auto"/>
            <w:right w:val="none" w:sz="0" w:space="0" w:color="auto"/>
          </w:divBdr>
        </w:div>
        <w:div w:id="1916889971">
          <w:marLeft w:val="0"/>
          <w:marRight w:val="0"/>
          <w:marTop w:val="0"/>
          <w:marBottom w:val="0"/>
          <w:divBdr>
            <w:top w:val="none" w:sz="0" w:space="0" w:color="auto"/>
            <w:left w:val="none" w:sz="0" w:space="0" w:color="auto"/>
            <w:bottom w:val="none" w:sz="0" w:space="0" w:color="auto"/>
            <w:right w:val="none" w:sz="0" w:space="0" w:color="auto"/>
          </w:divBdr>
        </w:div>
        <w:div w:id="152718546">
          <w:marLeft w:val="0"/>
          <w:marRight w:val="0"/>
          <w:marTop w:val="0"/>
          <w:marBottom w:val="0"/>
          <w:divBdr>
            <w:top w:val="none" w:sz="0" w:space="0" w:color="auto"/>
            <w:left w:val="none" w:sz="0" w:space="0" w:color="auto"/>
            <w:bottom w:val="none" w:sz="0" w:space="0" w:color="auto"/>
            <w:right w:val="none" w:sz="0" w:space="0" w:color="auto"/>
          </w:divBdr>
        </w:div>
        <w:div w:id="850527174">
          <w:marLeft w:val="0"/>
          <w:marRight w:val="0"/>
          <w:marTop w:val="0"/>
          <w:marBottom w:val="0"/>
          <w:divBdr>
            <w:top w:val="none" w:sz="0" w:space="0" w:color="auto"/>
            <w:left w:val="none" w:sz="0" w:space="0" w:color="auto"/>
            <w:bottom w:val="none" w:sz="0" w:space="0" w:color="auto"/>
            <w:right w:val="none" w:sz="0" w:space="0" w:color="auto"/>
          </w:divBdr>
        </w:div>
        <w:div w:id="1961494331">
          <w:marLeft w:val="0"/>
          <w:marRight w:val="0"/>
          <w:marTop w:val="0"/>
          <w:marBottom w:val="0"/>
          <w:divBdr>
            <w:top w:val="none" w:sz="0" w:space="0" w:color="auto"/>
            <w:left w:val="none" w:sz="0" w:space="0" w:color="auto"/>
            <w:bottom w:val="none" w:sz="0" w:space="0" w:color="auto"/>
            <w:right w:val="none" w:sz="0" w:space="0" w:color="auto"/>
          </w:divBdr>
        </w:div>
        <w:div w:id="1503469541">
          <w:marLeft w:val="0"/>
          <w:marRight w:val="0"/>
          <w:marTop w:val="0"/>
          <w:marBottom w:val="0"/>
          <w:divBdr>
            <w:top w:val="none" w:sz="0" w:space="0" w:color="auto"/>
            <w:left w:val="none" w:sz="0" w:space="0" w:color="auto"/>
            <w:bottom w:val="none" w:sz="0" w:space="0" w:color="auto"/>
            <w:right w:val="none" w:sz="0" w:space="0" w:color="auto"/>
          </w:divBdr>
        </w:div>
      </w:divsChild>
    </w:div>
    <w:div w:id="729504014">
      <w:bodyDiv w:val="1"/>
      <w:marLeft w:val="0"/>
      <w:marRight w:val="0"/>
      <w:marTop w:val="0"/>
      <w:marBottom w:val="0"/>
      <w:divBdr>
        <w:top w:val="none" w:sz="0" w:space="0" w:color="auto"/>
        <w:left w:val="none" w:sz="0" w:space="0" w:color="auto"/>
        <w:bottom w:val="none" w:sz="0" w:space="0" w:color="auto"/>
        <w:right w:val="none" w:sz="0" w:space="0" w:color="auto"/>
      </w:divBdr>
    </w:div>
    <w:div w:id="767196924">
      <w:bodyDiv w:val="1"/>
      <w:marLeft w:val="0"/>
      <w:marRight w:val="0"/>
      <w:marTop w:val="0"/>
      <w:marBottom w:val="0"/>
      <w:divBdr>
        <w:top w:val="none" w:sz="0" w:space="0" w:color="auto"/>
        <w:left w:val="none" w:sz="0" w:space="0" w:color="auto"/>
        <w:bottom w:val="none" w:sz="0" w:space="0" w:color="auto"/>
        <w:right w:val="none" w:sz="0" w:space="0" w:color="auto"/>
      </w:divBdr>
    </w:div>
    <w:div w:id="769424708">
      <w:bodyDiv w:val="1"/>
      <w:marLeft w:val="0"/>
      <w:marRight w:val="0"/>
      <w:marTop w:val="0"/>
      <w:marBottom w:val="0"/>
      <w:divBdr>
        <w:top w:val="none" w:sz="0" w:space="0" w:color="auto"/>
        <w:left w:val="none" w:sz="0" w:space="0" w:color="auto"/>
        <w:bottom w:val="none" w:sz="0" w:space="0" w:color="auto"/>
        <w:right w:val="none" w:sz="0" w:space="0" w:color="auto"/>
      </w:divBdr>
      <w:divsChild>
        <w:div w:id="439028919">
          <w:marLeft w:val="446"/>
          <w:marRight w:val="0"/>
          <w:marTop w:val="0"/>
          <w:marBottom w:val="0"/>
          <w:divBdr>
            <w:top w:val="none" w:sz="0" w:space="0" w:color="auto"/>
            <w:left w:val="none" w:sz="0" w:space="0" w:color="auto"/>
            <w:bottom w:val="none" w:sz="0" w:space="0" w:color="auto"/>
            <w:right w:val="none" w:sz="0" w:space="0" w:color="auto"/>
          </w:divBdr>
        </w:div>
        <w:div w:id="873271212">
          <w:marLeft w:val="446"/>
          <w:marRight w:val="0"/>
          <w:marTop w:val="0"/>
          <w:marBottom w:val="0"/>
          <w:divBdr>
            <w:top w:val="none" w:sz="0" w:space="0" w:color="auto"/>
            <w:left w:val="none" w:sz="0" w:space="0" w:color="auto"/>
            <w:bottom w:val="none" w:sz="0" w:space="0" w:color="auto"/>
            <w:right w:val="none" w:sz="0" w:space="0" w:color="auto"/>
          </w:divBdr>
        </w:div>
        <w:div w:id="1571499943">
          <w:marLeft w:val="446"/>
          <w:marRight w:val="0"/>
          <w:marTop w:val="0"/>
          <w:marBottom w:val="0"/>
          <w:divBdr>
            <w:top w:val="none" w:sz="0" w:space="0" w:color="auto"/>
            <w:left w:val="none" w:sz="0" w:space="0" w:color="auto"/>
            <w:bottom w:val="none" w:sz="0" w:space="0" w:color="auto"/>
            <w:right w:val="none" w:sz="0" w:space="0" w:color="auto"/>
          </w:divBdr>
        </w:div>
        <w:div w:id="1649743927">
          <w:marLeft w:val="446"/>
          <w:marRight w:val="0"/>
          <w:marTop w:val="0"/>
          <w:marBottom w:val="0"/>
          <w:divBdr>
            <w:top w:val="none" w:sz="0" w:space="0" w:color="auto"/>
            <w:left w:val="none" w:sz="0" w:space="0" w:color="auto"/>
            <w:bottom w:val="none" w:sz="0" w:space="0" w:color="auto"/>
            <w:right w:val="none" w:sz="0" w:space="0" w:color="auto"/>
          </w:divBdr>
        </w:div>
      </w:divsChild>
    </w:div>
    <w:div w:id="831722460">
      <w:bodyDiv w:val="1"/>
      <w:marLeft w:val="0"/>
      <w:marRight w:val="0"/>
      <w:marTop w:val="0"/>
      <w:marBottom w:val="0"/>
      <w:divBdr>
        <w:top w:val="none" w:sz="0" w:space="0" w:color="auto"/>
        <w:left w:val="none" w:sz="0" w:space="0" w:color="auto"/>
        <w:bottom w:val="none" w:sz="0" w:space="0" w:color="auto"/>
        <w:right w:val="none" w:sz="0" w:space="0" w:color="auto"/>
      </w:divBdr>
    </w:div>
    <w:div w:id="898396411">
      <w:bodyDiv w:val="1"/>
      <w:marLeft w:val="0"/>
      <w:marRight w:val="0"/>
      <w:marTop w:val="0"/>
      <w:marBottom w:val="0"/>
      <w:divBdr>
        <w:top w:val="none" w:sz="0" w:space="0" w:color="auto"/>
        <w:left w:val="none" w:sz="0" w:space="0" w:color="auto"/>
        <w:bottom w:val="none" w:sz="0" w:space="0" w:color="auto"/>
        <w:right w:val="none" w:sz="0" w:space="0" w:color="auto"/>
      </w:divBdr>
    </w:div>
    <w:div w:id="957101565">
      <w:bodyDiv w:val="1"/>
      <w:marLeft w:val="0"/>
      <w:marRight w:val="0"/>
      <w:marTop w:val="0"/>
      <w:marBottom w:val="0"/>
      <w:divBdr>
        <w:top w:val="none" w:sz="0" w:space="0" w:color="auto"/>
        <w:left w:val="none" w:sz="0" w:space="0" w:color="auto"/>
        <w:bottom w:val="none" w:sz="0" w:space="0" w:color="auto"/>
        <w:right w:val="none" w:sz="0" w:space="0" w:color="auto"/>
      </w:divBdr>
    </w:div>
    <w:div w:id="1048801092">
      <w:bodyDiv w:val="1"/>
      <w:marLeft w:val="0"/>
      <w:marRight w:val="0"/>
      <w:marTop w:val="0"/>
      <w:marBottom w:val="0"/>
      <w:divBdr>
        <w:top w:val="none" w:sz="0" w:space="0" w:color="auto"/>
        <w:left w:val="none" w:sz="0" w:space="0" w:color="auto"/>
        <w:bottom w:val="none" w:sz="0" w:space="0" w:color="auto"/>
        <w:right w:val="none" w:sz="0" w:space="0" w:color="auto"/>
      </w:divBdr>
    </w:div>
    <w:div w:id="1158763438">
      <w:bodyDiv w:val="1"/>
      <w:marLeft w:val="0"/>
      <w:marRight w:val="0"/>
      <w:marTop w:val="0"/>
      <w:marBottom w:val="0"/>
      <w:divBdr>
        <w:top w:val="none" w:sz="0" w:space="0" w:color="auto"/>
        <w:left w:val="none" w:sz="0" w:space="0" w:color="auto"/>
        <w:bottom w:val="none" w:sz="0" w:space="0" w:color="auto"/>
        <w:right w:val="none" w:sz="0" w:space="0" w:color="auto"/>
      </w:divBdr>
      <w:divsChild>
        <w:div w:id="2008941920">
          <w:marLeft w:val="0"/>
          <w:marRight w:val="0"/>
          <w:marTop w:val="0"/>
          <w:marBottom w:val="0"/>
          <w:divBdr>
            <w:top w:val="none" w:sz="0" w:space="0" w:color="auto"/>
            <w:left w:val="none" w:sz="0" w:space="0" w:color="auto"/>
            <w:bottom w:val="none" w:sz="0" w:space="0" w:color="auto"/>
            <w:right w:val="none" w:sz="0" w:space="0" w:color="auto"/>
          </w:divBdr>
        </w:div>
        <w:div w:id="941567615">
          <w:marLeft w:val="0"/>
          <w:marRight w:val="0"/>
          <w:marTop w:val="0"/>
          <w:marBottom w:val="0"/>
          <w:divBdr>
            <w:top w:val="none" w:sz="0" w:space="0" w:color="auto"/>
            <w:left w:val="none" w:sz="0" w:space="0" w:color="auto"/>
            <w:bottom w:val="none" w:sz="0" w:space="0" w:color="auto"/>
            <w:right w:val="none" w:sz="0" w:space="0" w:color="auto"/>
          </w:divBdr>
        </w:div>
      </w:divsChild>
    </w:div>
    <w:div w:id="1414660767">
      <w:bodyDiv w:val="1"/>
      <w:marLeft w:val="0"/>
      <w:marRight w:val="0"/>
      <w:marTop w:val="0"/>
      <w:marBottom w:val="0"/>
      <w:divBdr>
        <w:top w:val="none" w:sz="0" w:space="0" w:color="auto"/>
        <w:left w:val="none" w:sz="0" w:space="0" w:color="auto"/>
        <w:bottom w:val="none" w:sz="0" w:space="0" w:color="auto"/>
        <w:right w:val="none" w:sz="0" w:space="0" w:color="auto"/>
      </w:divBdr>
    </w:div>
    <w:div w:id="1521626173">
      <w:bodyDiv w:val="1"/>
      <w:marLeft w:val="0"/>
      <w:marRight w:val="0"/>
      <w:marTop w:val="0"/>
      <w:marBottom w:val="0"/>
      <w:divBdr>
        <w:top w:val="none" w:sz="0" w:space="0" w:color="auto"/>
        <w:left w:val="none" w:sz="0" w:space="0" w:color="auto"/>
        <w:bottom w:val="none" w:sz="0" w:space="0" w:color="auto"/>
        <w:right w:val="none" w:sz="0" w:space="0" w:color="auto"/>
      </w:divBdr>
    </w:div>
    <w:div w:id="1610744213">
      <w:bodyDiv w:val="1"/>
      <w:marLeft w:val="0"/>
      <w:marRight w:val="0"/>
      <w:marTop w:val="0"/>
      <w:marBottom w:val="0"/>
      <w:divBdr>
        <w:top w:val="none" w:sz="0" w:space="0" w:color="auto"/>
        <w:left w:val="none" w:sz="0" w:space="0" w:color="auto"/>
        <w:bottom w:val="none" w:sz="0" w:space="0" w:color="auto"/>
        <w:right w:val="none" w:sz="0" w:space="0" w:color="auto"/>
      </w:divBdr>
    </w:div>
    <w:div w:id="1643995334">
      <w:bodyDiv w:val="1"/>
      <w:marLeft w:val="0"/>
      <w:marRight w:val="0"/>
      <w:marTop w:val="0"/>
      <w:marBottom w:val="0"/>
      <w:divBdr>
        <w:top w:val="none" w:sz="0" w:space="0" w:color="auto"/>
        <w:left w:val="none" w:sz="0" w:space="0" w:color="auto"/>
        <w:bottom w:val="none" w:sz="0" w:space="0" w:color="auto"/>
        <w:right w:val="none" w:sz="0" w:space="0" w:color="auto"/>
      </w:divBdr>
    </w:div>
    <w:div w:id="1698891298">
      <w:bodyDiv w:val="1"/>
      <w:marLeft w:val="0"/>
      <w:marRight w:val="0"/>
      <w:marTop w:val="0"/>
      <w:marBottom w:val="0"/>
      <w:divBdr>
        <w:top w:val="none" w:sz="0" w:space="0" w:color="auto"/>
        <w:left w:val="none" w:sz="0" w:space="0" w:color="auto"/>
        <w:bottom w:val="none" w:sz="0" w:space="0" w:color="auto"/>
        <w:right w:val="none" w:sz="0" w:space="0" w:color="auto"/>
      </w:divBdr>
    </w:div>
    <w:div w:id="1755584418">
      <w:bodyDiv w:val="1"/>
      <w:marLeft w:val="0"/>
      <w:marRight w:val="0"/>
      <w:marTop w:val="0"/>
      <w:marBottom w:val="0"/>
      <w:divBdr>
        <w:top w:val="none" w:sz="0" w:space="0" w:color="auto"/>
        <w:left w:val="none" w:sz="0" w:space="0" w:color="auto"/>
        <w:bottom w:val="none" w:sz="0" w:space="0" w:color="auto"/>
        <w:right w:val="none" w:sz="0" w:space="0" w:color="auto"/>
      </w:divBdr>
      <w:divsChild>
        <w:div w:id="1042249473">
          <w:marLeft w:val="547"/>
          <w:marRight w:val="0"/>
          <w:marTop w:val="144"/>
          <w:marBottom w:val="0"/>
          <w:divBdr>
            <w:top w:val="none" w:sz="0" w:space="0" w:color="auto"/>
            <w:left w:val="none" w:sz="0" w:space="0" w:color="auto"/>
            <w:bottom w:val="none" w:sz="0" w:space="0" w:color="auto"/>
            <w:right w:val="none" w:sz="0" w:space="0" w:color="auto"/>
          </w:divBdr>
        </w:div>
        <w:div w:id="1966082381">
          <w:marLeft w:val="547"/>
          <w:marRight w:val="0"/>
          <w:marTop w:val="144"/>
          <w:marBottom w:val="0"/>
          <w:divBdr>
            <w:top w:val="none" w:sz="0" w:space="0" w:color="auto"/>
            <w:left w:val="none" w:sz="0" w:space="0" w:color="auto"/>
            <w:bottom w:val="none" w:sz="0" w:space="0" w:color="auto"/>
            <w:right w:val="none" w:sz="0" w:space="0" w:color="auto"/>
          </w:divBdr>
        </w:div>
      </w:divsChild>
    </w:div>
    <w:div w:id="1784349824">
      <w:bodyDiv w:val="1"/>
      <w:marLeft w:val="0"/>
      <w:marRight w:val="0"/>
      <w:marTop w:val="0"/>
      <w:marBottom w:val="0"/>
      <w:divBdr>
        <w:top w:val="none" w:sz="0" w:space="0" w:color="auto"/>
        <w:left w:val="none" w:sz="0" w:space="0" w:color="auto"/>
        <w:bottom w:val="none" w:sz="0" w:space="0" w:color="auto"/>
        <w:right w:val="none" w:sz="0" w:space="0" w:color="auto"/>
      </w:divBdr>
    </w:div>
    <w:div w:id="1956788720">
      <w:bodyDiv w:val="1"/>
      <w:marLeft w:val="0"/>
      <w:marRight w:val="0"/>
      <w:marTop w:val="0"/>
      <w:marBottom w:val="0"/>
      <w:divBdr>
        <w:top w:val="none" w:sz="0" w:space="0" w:color="auto"/>
        <w:left w:val="none" w:sz="0" w:space="0" w:color="auto"/>
        <w:bottom w:val="none" w:sz="0" w:space="0" w:color="auto"/>
        <w:right w:val="none" w:sz="0" w:space="0" w:color="auto"/>
      </w:divBdr>
    </w:div>
    <w:div w:id="1991519573">
      <w:bodyDiv w:val="1"/>
      <w:marLeft w:val="0"/>
      <w:marRight w:val="0"/>
      <w:marTop w:val="0"/>
      <w:marBottom w:val="0"/>
      <w:divBdr>
        <w:top w:val="none" w:sz="0" w:space="0" w:color="auto"/>
        <w:left w:val="none" w:sz="0" w:space="0" w:color="auto"/>
        <w:bottom w:val="none" w:sz="0" w:space="0" w:color="auto"/>
        <w:right w:val="none" w:sz="0" w:space="0" w:color="auto"/>
      </w:divBdr>
      <w:divsChild>
        <w:div w:id="824471758">
          <w:marLeft w:val="446"/>
          <w:marRight w:val="0"/>
          <w:marTop w:val="0"/>
          <w:marBottom w:val="0"/>
          <w:divBdr>
            <w:top w:val="none" w:sz="0" w:space="0" w:color="auto"/>
            <w:left w:val="none" w:sz="0" w:space="0" w:color="auto"/>
            <w:bottom w:val="none" w:sz="0" w:space="0" w:color="auto"/>
            <w:right w:val="none" w:sz="0" w:space="0" w:color="auto"/>
          </w:divBdr>
        </w:div>
        <w:div w:id="907308277">
          <w:marLeft w:val="446"/>
          <w:marRight w:val="0"/>
          <w:marTop w:val="0"/>
          <w:marBottom w:val="0"/>
          <w:divBdr>
            <w:top w:val="none" w:sz="0" w:space="0" w:color="auto"/>
            <w:left w:val="none" w:sz="0" w:space="0" w:color="auto"/>
            <w:bottom w:val="none" w:sz="0" w:space="0" w:color="auto"/>
            <w:right w:val="none" w:sz="0" w:space="0" w:color="auto"/>
          </w:divBdr>
        </w:div>
        <w:div w:id="1682199996">
          <w:marLeft w:val="446"/>
          <w:marRight w:val="0"/>
          <w:marTop w:val="0"/>
          <w:marBottom w:val="0"/>
          <w:divBdr>
            <w:top w:val="none" w:sz="0" w:space="0" w:color="auto"/>
            <w:left w:val="none" w:sz="0" w:space="0" w:color="auto"/>
            <w:bottom w:val="none" w:sz="0" w:space="0" w:color="auto"/>
            <w:right w:val="none" w:sz="0" w:space="0" w:color="auto"/>
          </w:divBdr>
        </w:div>
        <w:div w:id="1927614243">
          <w:marLeft w:val="446"/>
          <w:marRight w:val="0"/>
          <w:marTop w:val="0"/>
          <w:marBottom w:val="0"/>
          <w:divBdr>
            <w:top w:val="none" w:sz="0" w:space="0" w:color="auto"/>
            <w:left w:val="none" w:sz="0" w:space="0" w:color="auto"/>
            <w:bottom w:val="none" w:sz="0" w:space="0" w:color="auto"/>
            <w:right w:val="none" w:sz="0" w:space="0" w:color="auto"/>
          </w:divBdr>
        </w:div>
      </w:divsChild>
    </w:div>
    <w:div w:id="20792054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6.png"/><Relationship Id="rId22" Type="http://schemas.openxmlformats.org/officeDocument/2006/relationships/image" Target="media/image14.png"/></Relationships>
</file>

<file path=word/_rels/header1.xml.rels><?xml version="1.0" encoding="UTF-8" standalone="yes"?>
<Relationships xmlns="http://schemas.openxmlformats.org/package/2006/relationships"><Relationship Id="rId1" Type="http://schemas.openxmlformats.org/officeDocument/2006/relationships/image" Target="media/image15.jpeg"/></Relationships>
</file>

<file path=word/_rels/settings.xml.rels><?xml version="1.0" encoding="UTF-8" standalone="yes"?>
<Relationships xmlns="http://schemas.openxmlformats.org/package/2006/relationships"><Relationship Id="rId1" Type="http://schemas.openxmlformats.org/officeDocument/2006/relationships/attachedTemplate" Target="file:///C:\work\ottaller\producto\01.adm_requerimientos\ERS\ESPECIFICACI&#224;N-DE-REQUERIMIENTOS.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B2A6D7-B354-4267-91DF-4D001603AE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ESPECIFICACIàN-DE-REQUERIMIENTOS.dot</Template>
  <TotalTime>1026</TotalTime>
  <Pages>10</Pages>
  <Words>855</Words>
  <Characters>4703</Characters>
  <Application>Microsoft Office Word</Application>
  <DocSecurity>0</DocSecurity>
  <Lines>39</Lines>
  <Paragraphs>11</Paragraphs>
  <ScaleCrop>false</ScaleCrop>
  <HeadingPairs>
    <vt:vector size="2" baseType="variant">
      <vt:variant>
        <vt:lpstr>Título</vt:lpstr>
      </vt:variant>
      <vt:variant>
        <vt:i4>1</vt:i4>
      </vt:variant>
    </vt:vector>
  </HeadingPairs>
  <TitlesOfParts>
    <vt:vector size="1" baseType="lpstr">
      <vt:lpstr>ESPECIFICACIÓN DE REQUERIMIENTOS</vt:lpstr>
    </vt:vector>
  </TitlesOfParts>
  <Company> </Company>
  <LinksUpToDate>false</LinksUpToDate>
  <CharactersWithSpaces>5547</CharactersWithSpaces>
  <SharedDoc>false</SharedDoc>
  <HLinks>
    <vt:vector size="252" baseType="variant">
      <vt:variant>
        <vt:i4>1179707</vt:i4>
      </vt:variant>
      <vt:variant>
        <vt:i4>248</vt:i4>
      </vt:variant>
      <vt:variant>
        <vt:i4>0</vt:i4>
      </vt:variant>
      <vt:variant>
        <vt:i4>5</vt:i4>
      </vt:variant>
      <vt:variant>
        <vt:lpwstr/>
      </vt:variant>
      <vt:variant>
        <vt:lpwstr>_Toc61560587</vt:lpwstr>
      </vt:variant>
      <vt:variant>
        <vt:i4>1245243</vt:i4>
      </vt:variant>
      <vt:variant>
        <vt:i4>242</vt:i4>
      </vt:variant>
      <vt:variant>
        <vt:i4>0</vt:i4>
      </vt:variant>
      <vt:variant>
        <vt:i4>5</vt:i4>
      </vt:variant>
      <vt:variant>
        <vt:lpwstr/>
      </vt:variant>
      <vt:variant>
        <vt:lpwstr>_Toc61560586</vt:lpwstr>
      </vt:variant>
      <vt:variant>
        <vt:i4>1048635</vt:i4>
      </vt:variant>
      <vt:variant>
        <vt:i4>236</vt:i4>
      </vt:variant>
      <vt:variant>
        <vt:i4>0</vt:i4>
      </vt:variant>
      <vt:variant>
        <vt:i4>5</vt:i4>
      </vt:variant>
      <vt:variant>
        <vt:lpwstr/>
      </vt:variant>
      <vt:variant>
        <vt:lpwstr>_Toc61560585</vt:lpwstr>
      </vt:variant>
      <vt:variant>
        <vt:i4>1114171</vt:i4>
      </vt:variant>
      <vt:variant>
        <vt:i4>230</vt:i4>
      </vt:variant>
      <vt:variant>
        <vt:i4>0</vt:i4>
      </vt:variant>
      <vt:variant>
        <vt:i4>5</vt:i4>
      </vt:variant>
      <vt:variant>
        <vt:lpwstr/>
      </vt:variant>
      <vt:variant>
        <vt:lpwstr>_Toc61560584</vt:lpwstr>
      </vt:variant>
      <vt:variant>
        <vt:i4>1441851</vt:i4>
      </vt:variant>
      <vt:variant>
        <vt:i4>224</vt:i4>
      </vt:variant>
      <vt:variant>
        <vt:i4>0</vt:i4>
      </vt:variant>
      <vt:variant>
        <vt:i4>5</vt:i4>
      </vt:variant>
      <vt:variant>
        <vt:lpwstr/>
      </vt:variant>
      <vt:variant>
        <vt:lpwstr>_Toc61560583</vt:lpwstr>
      </vt:variant>
      <vt:variant>
        <vt:i4>1507387</vt:i4>
      </vt:variant>
      <vt:variant>
        <vt:i4>218</vt:i4>
      </vt:variant>
      <vt:variant>
        <vt:i4>0</vt:i4>
      </vt:variant>
      <vt:variant>
        <vt:i4>5</vt:i4>
      </vt:variant>
      <vt:variant>
        <vt:lpwstr/>
      </vt:variant>
      <vt:variant>
        <vt:lpwstr>_Toc61560582</vt:lpwstr>
      </vt:variant>
      <vt:variant>
        <vt:i4>1310779</vt:i4>
      </vt:variant>
      <vt:variant>
        <vt:i4>212</vt:i4>
      </vt:variant>
      <vt:variant>
        <vt:i4>0</vt:i4>
      </vt:variant>
      <vt:variant>
        <vt:i4>5</vt:i4>
      </vt:variant>
      <vt:variant>
        <vt:lpwstr/>
      </vt:variant>
      <vt:variant>
        <vt:lpwstr>_Toc61560581</vt:lpwstr>
      </vt:variant>
      <vt:variant>
        <vt:i4>1376315</vt:i4>
      </vt:variant>
      <vt:variant>
        <vt:i4>206</vt:i4>
      </vt:variant>
      <vt:variant>
        <vt:i4>0</vt:i4>
      </vt:variant>
      <vt:variant>
        <vt:i4>5</vt:i4>
      </vt:variant>
      <vt:variant>
        <vt:lpwstr/>
      </vt:variant>
      <vt:variant>
        <vt:lpwstr>_Toc61560580</vt:lpwstr>
      </vt:variant>
      <vt:variant>
        <vt:i4>1835060</vt:i4>
      </vt:variant>
      <vt:variant>
        <vt:i4>200</vt:i4>
      </vt:variant>
      <vt:variant>
        <vt:i4>0</vt:i4>
      </vt:variant>
      <vt:variant>
        <vt:i4>5</vt:i4>
      </vt:variant>
      <vt:variant>
        <vt:lpwstr/>
      </vt:variant>
      <vt:variant>
        <vt:lpwstr>_Toc61560579</vt:lpwstr>
      </vt:variant>
      <vt:variant>
        <vt:i4>1900596</vt:i4>
      </vt:variant>
      <vt:variant>
        <vt:i4>194</vt:i4>
      </vt:variant>
      <vt:variant>
        <vt:i4>0</vt:i4>
      </vt:variant>
      <vt:variant>
        <vt:i4>5</vt:i4>
      </vt:variant>
      <vt:variant>
        <vt:lpwstr/>
      </vt:variant>
      <vt:variant>
        <vt:lpwstr>_Toc61560578</vt:lpwstr>
      </vt:variant>
      <vt:variant>
        <vt:i4>1179700</vt:i4>
      </vt:variant>
      <vt:variant>
        <vt:i4>188</vt:i4>
      </vt:variant>
      <vt:variant>
        <vt:i4>0</vt:i4>
      </vt:variant>
      <vt:variant>
        <vt:i4>5</vt:i4>
      </vt:variant>
      <vt:variant>
        <vt:lpwstr/>
      </vt:variant>
      <vt:variant>
        <vt:lpwstr>_Toc61560577</vt:lpwstr>
      </vt:variant>
      <vt:variant>
        <vt:i4>1245236</vt:i4>
      </vt:variant>
      <vt:variant>
        <vt:i4>182</vt:i4>
      </vt:variant>
      <vt:variant>
        <vt:i4>0</vt:i4>
      </vt:variant>
      <vt:variant>
        <vt:i4>5</vt:i4>
      </vt:variant>
      <vt:variant>
        <vt:lpwstr/>
      </vt:variant>
      <vt:variant>
        <vt:lpwstr>_Toc61560576</vt:lpwstr>
      </vt:variant>
      <vt:variant>
        <vt:i4>1048628</vt:i4>
      </vt:variant>
      <vt:variant>
        <vt:i4>176</vt:i4>
      </vt:variant>
      <vt:variant>
        <vt:i4>0</vt:i4>
      </vt:variant>
      <vt:variant>
        <vt:i4>5</vt:i4>
      </vt:variant>
      <vt:variant>
        <vt:lpwstr/>
      </vt:variant>
      <vt:variant>
        <vt:lpwstr>_Toc61560575</vt:lpwstr>
      </vt:variant>
      <vt:variant>
        <vt:i4>1114164</vt:i4>
      </vt:variant>
      <vt:variant>
        <vt:i4>170</vt:i4>
      </vt:variant>
      <vt:variant>
        <vt:i4>0</vt:i4>
      </vt:variant>
      <vt:variant>
        <vt:i4>5</vt:i4>
      </vt:variant>
      <vt:variant>
        <vt:lpwstr/>
      </vt:variant>
      <vt:variant>
        <vt:lpwstr>_Toc61560574</vt:lpwstr>
      </vt:variant>
      <vt:variant>
        <vt:i4>1441844</vt:i4>
      </vt:variant>
      <vt:variant>
        <vt:i4>164</vt:i4>
      </vt:variant>
      <vt:variant>
        <vt:i4>0</vt:i4>
      </vt:variant>
      <vt:variant>
        <vt:i4>5</vt:i4>
      </vt:variant>
      <vt:variant>
        <vt:lpwstr/>
      </vt:variant>
      <vt:variant>
        <vt:lpwstr>_Toc61560573</vt:lpwstr>
      </vt:variant>
      <vt:variant>
        <vt:i4>1507380</vt:i4>
      </vt:variant>
      <vt:variant>
        <vt:i4>158</vt:i4>
      </vt:variant>
      <vt:variant>
        <vt:i4>0</vt:i4>
      </vt:variant>
      <vt:variant>
        <vt:i4>5</vt:i4>
      </vt:variant>
      <vt:variant>
        <vt:lpwstr/>
      </vt:variant>
      <vt:variant>
        <vt:lpwstr>_Toc61560572</vt:lpwstr>
      </vt:variant>
      <vt:variant>
        <vt:i4>1310772</vt:i4>
      </vt:variant>
      <vt:variant>
        <vt:i4>152</vt:i4>
      </vt:variant>
      <vt:variant>
        <vt:i4>0</vt:i4>
      </vt:variant>
      <vt:variant>
        <vt:i4>5</vt:i4>
      </vt:variant>
      <vt:variant>
        <vt:lpwstr/>
      </vt:variant>
      <vt:variant>
        <vt:lpwstr>_Toc61560571</vt:lpwstr>
      </vt:variant>
      <vt:variant>
        <vt:i4>1376308</vt:i4>
      </vt:variant>
      <vt:variant>
        <vt:i4>146</vt:i4>
      </vt:variant>
      <vt:variant>
        <vt:i4>0</vt:i4>
      </vt:variant>
      <vt:variant>
        <vt:i4>5</vt:i4>
      </vt:variant>
      <vt:variant>
        <vt:lpwstr/>
      </vt:variant>
      <vt:variant>
        <vt:lpwstr>_Toc61560570</vt:lpwstr>
      </vt:variant>
      <vt:variant>
        <vt:i4>1835061</vt:i4>
      </vt:variant>
      <vt:variant>
        <vt:i4>140</vt:i4>
      </vt:variant>
      <vt:variant>
        <vt:i4>0</vt:i4>
      </vt:variant>
      <vt:variant>
        <vt:i4>5</vt:i4>
      </vt:variant>
      <vt:variant>
        <vt:lpwstr/>
      </vt:variant>
      <vt:variant>
        <vt:lpwstr>_Toc61560569</vt:lpwstr>
      </vt:variant>
      <vt:variant>
        <vt:i4>1900597</vt:i4>
      </vt:variant>
      <vt:variant>
        <vt:i4>134</vt:i4>
      </vt:variant>
      <vt:variant>
        <vt:i4>0</vt:i4>
      </vt:variant>
      <vt:variant>
        <vt:i4>5</vt:i4>
      </vt:variant>
      <vt:variant>
        <vt:lpwstr/>
      </vt:variant>
      <vt:variant>
        <vt:lpwstr>_Toc61560568</vt:lpwstr>
      </vt:variant>
      <vt:variant>
        <vt:i4>1179701</vt:i4>
      </vt:variant>
      <vt:variant>
        <vt:i4>128</vt:i4>
      </vt:variant>
      <vt:variant>
        <vt:i4>0</vt:i4>
      </vt:variant>
      <vt:variant>
        <vt:i4>5</vt:i4>
      </vt:variant>
      <vt:variant>
        <vt:lpwstr/>
      </vt:variant>
      <vt:variant>
        <vt:lpwstr>_Toc61560567</vt:lpwstr>
      </vt:variant>
      <vt:variant>
        <vt:i4>1245237</vt:i4>
      </vt:variant>
      <vt:variant>
        <vt:i4>122</vt:i4>
      </vt:variant>
      <vt:variant>
        <vt:i4>0</vt:i4>
      </vt:variant>
      <vt:variant>
        <vt:i4>5</vt:i4>
      </vt:variant>
      <vt:variant>
        <vt:lpwstr/>
      </vt:variant>
      <vt:variant>
        <vt:lpwstr>_Toc61560566</vt:lpwstr>
      </vt:variant>
      <vt:variant>
        <vt:i4>1048629</vt:i4>
      </vt:variant>
      <vt:variant>
        <vt:i4>116</vt:i4>
      </vt:variant>
      <vt:variant>
        <vt:i4>0</vt:i4>
      </vt:variant>
      <vt:variant>
        <vt:i4>5</vt:i4>
      </vt:variant>
      <vt:variant>
        <vt:lpwstr/>
      </vt:variant>
      <vt:variant>
        <vt:lpwstr>_Toc61560565</vt:lpwstr>
      </vt:variant>
      <vt:variant>
        <vt:i4>1114165</vt:i4>
      </vt:variant>
      <vt:variant>
        <vt:i4>110</vt:i4>
      </vt:variant>
      <vt:variant>
        <vt:i4>0</vt:i4>
      </vt:variant>
      <vt:variant>
        <vt:i4>5</vt:i4>
      </vt:variant>
      <vt:variant>
        <vt:lpwstr/>
      </vt:variant>
      <vt:variant>
        <vt:lpwstr>_Toc61560564</vt:lpwstr>
      </vt:variant>
      <vt:variant>
        <vt:i4>1441845</vt:i4>
      </vt:variant>
      <vt:variant>
        <vt:i4>104</vt:i4>
      </vt:variant>
      <vt:variant>
        <vt:i4>0</vt:i4>
      </vt:variant>
      <vt:variant>
        <vt:i4>5</vt:i4>
      </vt:variant>
      <vt:variant>
        <vt:lpwstr/>
      </vt:variant>
      <vt:variant>
        <vt:lpwstr>_Toc61560563</vt:lpwstr>
      </vt:variant>
      <vt:variant>
        <vt:i4>1507381</vt:i4>
      </vt:variant>
      <vt:variant>
        <vt:i4>98</vt:i4>
      </vt:variant>
      <vt:variant>
        <vt:i4>0</vt:i4>
      </vt:variant>
      <vt:variant>
        <vt:i4>5</vt:i4>
      </vt:variant>
      <vt:variant>
        <vt:lpwstr/>
      </vt:variant>
      <vt:variant>
        <vt:lpwstr>_Toc61560562</vt:lpwstr>
      </vt:variant>
      <vt:variant>
        <vt:i4>1310773</vt:i4>
      </vt:variant>
      <vt:variant>
        <vt:i4>92</vt:i4>
      </vt:variant>
      <vt:variant>
        <vt:i4>0</vt:i4>
      </vt:variant>
      <vt:variant>
        <vt:i4>5</vt:i4>
      </vt:variant>
      <vt:variant>
        <vt:lpwstr/>
      </vt:variant>
      <vt:variant>
        <vt:lpwstr>_Toc61560561</vt:lpwstr>
      </vt:variant>
      <vt:variant>
        <vt:i4>1376309</vt:i4>
      </vt:variant>
      <vt:variant>
        <vt:i4>86</vt:i4>
      </vt:variant>
      <vt:variant>
        <vt:i4>0</vt:i4>
      </vt:variant>
      <vt:variant>
        <vt:i4>5</vt:i4>
      </vt:variant>
      <vt:variant>
        <vt:lpwstr/>
      </vt:variant>
      <vt:variant>
        <vt:lpwstr>_Toc61560560</vt:lpwstr>
      </vt:variant>
      <vt:variant>
        <vt:i4>1835062</vt:i4>
      </vt:variant>
      <vt:variant>
        <vt:i4>80</vt:i4>
      </vt:variant>
      <vt:variant>
        <vt:i4>0</vt:i4>
      </vt:variant>
      <vt:variant>
        <vt:i4>5</vt:i4>
      </vt:variant>
      <vt:variant>
        <vt:lpwstr/>
      </vt:variant>
      <vt:variant>
        <vt:lpwstr>_Toc61560559</vt:lpwstr>
      </vt:variant>
      <vt:variant>
        <vt:i4>1900598</vt:i4>
      </vt:variant>
      <vt:variant>
        <vt:i4>74</vt:i4>
      </vt:variant>
      <vt:variant>
        <vt:i4>0</vt:i4>
      </vt:variant>
      <vt:variant>
        <vt:i4>5</vt:i4>
      </vt:variant>
      <vt:variant>
        <vt:lpwstr/>
      </vt:variant>
      <vt:variant>
        <vt:lpwstr>_Toc61560558</vt:lpwstr>
      </vt:variant>
      <vt:variant>
        <vt:i4>1179702</vt:i4>
      </vt:variant>
      <vt:variant>
        <vt:i4>68</vt:i4>
      </vt:variant>
      <vt:variant>
        <vt:i4>0</vt:i4>
      </vt:variant>
      <vt:variant>
        <vt:i4>5</vt:i4>
      </vt:variant>
      <vt:variant>
        <vt:lpwstr/>
      </vt:variant>
      <vt:variant>
        <vt:lpwstr>_Toc61560557</vt:lpwstr>
      </vt:variant>
      <vt:variant>
        <vt:i4>1245238</vt:i4>
      </vt:variant>
      <vt:variant>
        <vt:i4>62</vt:i4>
      </vt:variant>
      <vt:variant>
        <vt:i4>0</vt:i4>
      </vt:variant>
      <vt:variant>
        <vt:i4>5</vt:i4>
      </vt:variant>
      <vt:variant>
        <vt:lpwstr/>
      </vt:variant>
      <vt:variant>
        <vt:lpwstr>_Toc61560556</vt:lpwstr>
      </vt:variant>
      <vt:variant>
        <vt:i4>1048630</vt:i4>
      </vt:variant>
      <vt:variant>
        <vt:i4>56</vt:i4>
      </vt:variant>
      <vt:variant>
        <vt:i4>0</vt:i4>
      </vt:variant>
      <vt:variant>
        <vt:i4>5</vt:i4>
      </vt:variant>
      <vt:variant>
        <vt:lpwstr/>
      </vt:variant>
      <vt:variant>
        <vt:lpwstr>_Toc61560555</vt:lpwstr>
      </vt:variant>
      <vt:variant>
        <vt:i4>1114166</vt:i4>
      </vt:variant>
      <vt:variant>
        <vt:i4>50</vt:i4>
      </vt:variant>
      <vt:variant>
        <vt:i4>0</vt:i4>
      </vt:variant>
      <vt:variant>
        <vt:i4>5</vt:i4>
      </vt:variant>
      <vt:variant>
        <vt:lpwstr/>
      </vt:variant>
      <vt:variant>
        <vt:lpwstr>_Toc61560554</vt:lpwstr>
      </vt:variant>
      <vt:variant>
        <vt:i4>1441846</vt:i4>
      </vt:variant>
      <vt:variant>
        <vt:i4>44</vt:i4>
      </vt:variant>
      <vt:variant>
        <vt:i4>0</vt:i4>
      </vt:variant>
      <vt:variant>
        <vt:i4>5</vt:i4>
      </vt:variant>
      <vt:variant>
        <vt:lpwstr/>
      </vt:variant>
      <vt:variant>
        <vt:lpwstr>_Toc61560553</vt:lpwstr>
      </vt:variant>
      <vt:variant>
        <vt:i4>1507382</vt:i4>
      </vt:variant>
      <vt:variant>
        <vt:i4>38</vt:i4>
      </vt:variant>
      <vt:variant>
        <vt:i4>0</vt:i4>
      </vt:variant>
      <vt:variant>
        <vt:i4>5</vt:i4>
      </vt:variant>
      <vt:variant>
        <vt:lpwstr/>
      </vt:variant>
      <vt:variant>
        <vt:lpwstr>_Toc61560552</vt:lpwstr>
      </vt:variant>
      <vt:variant>
        <vt:i4>1310774</vt:i4>
      </vt:variant>
      <vt:variant>
        <vt:i4>32</vt:i4>
      </vt:variant>
      <vt:variant>
        <vt:i4>0</vt:i4>
      </vt:variant>
      <vt:variant>
        <vt:i4>5</vt:i4>
      </vt:variant>
      <vt:variant>
        <vt:lpwstr/>
      </vt:variant>
      <vt:variant>
        <vt:lpwstr>_Toc61560551</vt:lpwstr>
      </vt:variant>
      <vt:variant>
        <vt:i4>1376310</vt:i4>
      </vt:variant>
      <vt:variant>
        <vt:i4>26</vt:i4>
      </vt:variant>
      <vt:variant>
        <vt:i4>0</vt:i4>
      </vt:variant>
      <vt:variant>
        <vt:i4>5</vt:i4>
      </vt:variant>
      <vt:variant>
        <vt:lpwstr/>
      </vt:variant>
      <vt:variant>
        <vt:lpwstr>_Toc61560550</vt:lpwstr>
      </vt:variant>
      <vt:variant>
        <vt:i4>1835063</vt:i4>
      </vt:variant>
      <vt:variant>
        <vt:i4>20</vt:i4>
      </vt:variant>
      <vt:variant>
        <vt:i4>0</vt:i4>
      </vt:variant>
      <vt:variant>
        <vt:i4>5</vt:i4>
      </vt:variant>
      <vt:variant>
        <vt:lpwstr/>
      </vt:variant>
      <vt:variant>
        <vt:lpwstr>_Toc61560549</vt:lpwstr>
      </vt:variant>
      <vt:variant>
        <vt:i4>1900599</vt:i4>
      </vt:variant>
      <vt:variant>
        <vt:i4>14</vt:i4>
      </vt:variant>
      <vt:variant>
        <vt:i4>0</vt:i4>
      </vt:variant>
      <vt:variant>
        <vt:i4>5</vt:i4>
      </vt:variant>
      <vt:variant>
        <vt:lpwstr/>
      </vt:variant>
      <vt:variant>
        <vt:lpwstr>_Toc61560548</vt:lpwstr>
      </vt:variant>
      <vt:variant>
        <vt:i4>1179703</vt:i4>
      </vt:variant>
      <vt:variant>
        <vt:i4>8</vt:i4>
      </vt:variant>
      <vt:variant>
        <vt:i4>0</vt:i4>
      </vt:variant>
      <vt:variant>
        <vt:i4>5</vt:i4>
      </vt:variant>
      <vt:variant>
        <vt:lpwstr/>
      </vt:variant>
      <vt:variant>
        <vt:lpwstr>_Toc61560547</vt:lpwstr>
      </vt:variant>
      <vt:variant>
        <vt:i4>1245239</vt:i4>
      </vt:variant>
      <vt:variant>
        <vt:i4>2</vt:i4>
      </vt:variant>
      <vt:variant>
        <vt:i4>0</vt:i4>
      </vt:variant>
      <vt:variant>
        <vt:i4>5</vt:i4>
      </vt:variant>
      <vt:variant>
        <vt:lpwstr/>
      </vt:variant>
      <vt:variant>
        <vt:lpwstr>_Toc61560546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ESPECIFICACIÓN DE REQUERIMIENTOS</dc:title>
  <dc:subject/>
  <dc:creator>X X</dc:creator>
  <cp:keywords/>
  <cp:lastModifiedBy>Abraham Farfán</cp:lastModifiedBy>
  <cp:revision>57</cp:revision>
  <cp:lastPrinted>1900-01-01T05:00:00Z</cp:lastPrinted>
  <dcterms:created xsi:type="dcterms:W3CDTF">2023-01-10T08:22:00Z</dcterms:created>
  <dcterms:modified xsi:type="dcterms:W3CDTF">2024-11-21T22:20:00Z</dcterms:modified>
</cp:coreProperties>
</file>